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49163" w14:textId="58307421" w:rsidR="00F5238B" w:rsidRPr="00117114" w:rsidRDefault="003B3DEC">
      <w:pPr>
        <w:spacing w:before="120" w:after="120"/>
        <w:jc w:val="center"/>
        <w:rPr>
          <w:rFonts w:ascii="Times New Roman" w:eastAsia="Bookman Old Style" w:hAnsi="Times New Roman" w:cs="Times New Roman"/>
          <w:b/>
          <w:sz w:val="36"/>
          <w:szCs w:val="36"/>
        </w:rPr>
      </w:pPr>
      <w:r w:rsidRPr="00117114">
        <w:rPr>
          <w:rFonts w:ascii="Times New Roman" w:eastAsia="Bookman Old Style" w:hAnsi="Times New Roman" w:cs="Times New Roman"/>
          <w:b/>
          <w:sz w:val="36"/>
          <w:szCs w:val="36"/>
        </w:rPr>
        <w:t>Project Report on</w:t>
      </w:r>
    </w:p>
    <w:p w14:paraId="1CCA7023" w14:textId="77777777" w:rsidR="00F5238B" w:rsidRDefault="003B3DEC">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7216" behindDoc="1" locked="0" layoutInCell="1" hidden="0" allowOverlap="1" wp14:anchorId="79C10805" wp14:editId="553B3322">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3DE71847" w14:textId="6B9704BB" w:rsidR="00F5238B" w:rsidRPr="00435B4B" w:rsidRDefault="00435B4B" w:rsidP="00435B4B">
      <w:pPr>
        <w:spacing w:before="120" w:after="120" w:line="23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Sign Language Detection</w:t>
      </w:r>
      <w:r w:rsidR="008D75E7">
        <w:rPr>
          <w:noProof/>
        </w:rPr>
        <w:drawing>
          <wp:anchor distT="0" distB="0" distL="0" distR="0" simplePos="0" relativeHeight="251658240" behindDoc="1" locked="0" layoutInCell="1" hidden="0" allowOverlap="1" wp14:anchorId="0E8A87FA" wp14:editId="22F78F3E">
            <wp:simplePos x="0" y="0"/>
            <wp:positionH relativeFrom="column">
              <wp:posOffset>-194945</wp:posOffset>
            </wp:positionH>
            <wp:positionV relativeFrom="paragraph">
              <wp:posOffset>374650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6B3F1329" w14:textId="77777777" w:rsidR="008D75E7" w:rsidRDefault="008D75E7">
      <w:pPr>
        <w:spacing w:before="120" w:after="120"/>
        <w:jc w:val="center"/>
        <w:rPr>
          <w:rFonts w:ascii="Bookman Old Style" w:eastAsia="Bookman Old Style" w:hAnsi="Bookman Old Style" w:cs="Bookman Old Style"/>
          <w:b/>
          <w:sz w:val="24"/>
          <w:szCs w:val="24"/>
        </w:rPr>
      </w:pPr>
    </w:p>
    <w:p w14:paraId="659B39D3" w14:textId="47ADA27B" w:rsidR="00F5238B" w:rsidRDefault="003B3DEC">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14:paraId="0F065249" w14:textId="77777777" w:rsidR="00F5238B" w:rsidRDefault="00F5238B">
      <w:pPr>
        <w:spacing w:line="199" w:lineRule="auto"/>
        <w:rPr>
          <w:rFonts w:ascii="Times New Roman" w:eastAsia="Times New Roman" w:hAnsi="Times New Roman" w:cs="Times New Roman"/>
          <w:sz w:val="24"/>
          <w:szCs w:val="24"/>
        </w:rPr>
      </w:pPr>
    </w:p>
    <w:p w14:paraId="008F6CF3" w14:textId="77777777" w:rsidR="00F5238B" w:rsidRDefault="003B3DEC">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1953631F" w14:textId="77777777" w:rsidR="00F5238B" w:rsidRDefault="00F5238B">
      <w:pPr>
        <w:spacing w:line="139" w:lineRule="auto"/>
        <w:jc w:val="center"/>
        <w:rPr>
          <w:rFonts w:ascii="Bookman Old Style" w:eastAsia="Bookman Old Style" w:hAnsi="Bookman Old Style" w:cs="Bookman Old Style"/>
          <w:sz w:val="24"/>
          <w:szCs w:val="24"/>
        </w:rPr>
      </w:pPr>
    </w:p>
    <w:p w14:paraId="2F0E629F" w14:textId="77777777" w:rsidR="00F5238B" w:rsidRDefault="003B3DEC">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55EA423E" w14:textId="77777777" w:rsidR="00F5238B" w:rsidRDefault="00F5238B">
      <w:pPr>
        <w:spacing w:line="137" w:lineRule="auto"/>
        <w:jc w:val="center"/>
        <w:rPr>
          <w:rFonts w:ascii="Bookman Old Style" w:eastAsia="Bookman Old Style" w:hAnsi="Bookman Old Style" w:cs="Bookman Old Style"/>
          <w:sz w:val="24"/>
          <w:szCs w:val="24"/>
        </w:rPr>
      </w:pPr>
    </w:p>
    <w:p w14:paraId="16FC29DE" w14:textId="77777777" w:rsidR="00F5238B" w:rsidRDefault="003B3DEC">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62DEE3A4" w14:textId="77777777" w:rsidR="00F5238B" w:rsidRDefault="00F5238B">
      <w:pPr>
        <w:jc w:val="center"/>
        <w:rPr>
          <w:rFonts w:ascii="Bookman Old Style" w:eastAsia="Bookman Old Style" w:hAnsi="Bookman Old Style" w:cs="Bookman Old Style"/>
          <w:b/>
          <w:color w:val="FF0000"/>
          <w:sz w:val="24"/>
          <w:szCs w:val="24"/>
        </w:rPr>
      </w:pPr>
    </w:p>
    <w:p w14:paraId="1BCFFB0C" w14:textId="77777777" w:rsidR="00F5238B" w:rsidRDefault="00F5238B">
      <w:pPr>
        <w:jc w:val="center"/>
        <w:rPr>
          <w:rFonts w:ascii="Bookman Old Style" w:eastAsia="Bookman Old Style" w:hAnsi="Bookman Old Style" w:cs="Bookman Old Style"/>
          <w:b/>
          <w:sz w:val="24"/>
          <w:szCs w:val="24"/>
        </w:rPr>
      </w:pPr>
    </w:p>
    <w:p w14:paraId="14DEC77D" w14:textId="77777777" w:rsidR="00F5238B" w:rsidRDefault="003B3DEC">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4197CEDE" w14:textId="77777777" w:rsidR="00F5238B" w:rsidRDefault="00F5238B">
      <w:pPr>
        <w:spacing w:line="137" w:lineRule="auto"/>
        <w:rPr>
          <w:rFonts w:ascii="Bookman Old Style" w:eastAsia="Bookman Old Style" w:hAnsi="Bookman Old Style" w:cs="Bookman Old Style"/>
          <w:sz w:val="24"/>
          <w:szCs w:val="24"/>
        </w:rPr>
      </w:pPr>
    </w:p>
    <w:p w14:paraId="77E7E6EC" w14:textId="07E5EAB4" w:rsidR="00F5238B" w:rsidRDefault="00C063BA">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Harshvardhan Singh Bisht</w:t>
      </w:r>
      <w:r w:rsidR="003B3DEC">
        <w:rPr>
          <w:rFonts w:ascii="Bookman Old Style" w:eastAsia="Bookman Old Style" w:hAnsi="Bookman Old Style" w:cs="Bookman Old Style"/>
          <w:b/>
          <w:sz w:val="24"/>
          <w:szCs w:val="24"/>
        </w:rPr>
        <w:t xml:space="preserve"> </w:t>
      </w:r>
      <w:r>
        <w:rPr>
          <w:rFonts w:ascii="Bookman Old Style" w:eastAsia="Bookman Old Style" w:hAnsi="Bookman Old Style" w:cs="Bookman Old Style"/>
          <w:sz w:val="24"/>
          <w:szCs w:val="24"/>
        </w:rPr>
        <w:t xml:space="preserve">                         </w:t>
      </w:r>
      <w:r w:rsidR="003B3DEC">
        <w:rPr>
          <w:rFonts w:ascii="Bookman Old Style" w:eastAsia="Bookman Old Style" w:hAnsi="Bookman Old Style" w:cs="Bookman Old Style"/>
          <w:b/>
          <w:sz w:val="24"/>
          <w:szCs w:val="24"/>
        </w:rPr>
        <w:t>University Roll No.</w:t>
      </w:r>
      <w:r>
        <w:rPr>
          <w:rFonts w:ascii="Bookman Old Style" w:eastAsia="Bookman Old Style" w:hAnsi="Bookman Old Style" w:cs="Bookman Old Style"/>
          <w:b/>
          <w:sz w:val="24"/>
          <w:szCs w:val="24"/>
        </w:rPr>
        <w:t xml:space="preserve"> 2018830</w:t>
      </w:r>
      <w:r w:rsidR="003B3DEC">
        <w:rPr>
          <w:rFonts w:ascii="Bookman Old Style" w:eastAsia="Bookman Old Style" w:hAnsi="Bookman Old Style" w:cs="Bookman Old Style"/>
          <w:b/>
          <w:sz w:val="24"/>
          <w:szCs w:val="24"/>
        </w:rPr>
        <w:t xml:space="preserve"> </w:t>
      </w:r>
    </w:p>
    <w:p w14:paraId="1692E87E" w14:textId="77777777" w:rsidR="00F5238B" w:rsidRDefault="00F5238B">
      <w:pPr>
        <w:jc w:val="center"/>
        <w:rPr>
          <w:rFonts w:ascii="Bookman Old Style" w:eastAsia="Bookman Old Style" w:hAnsi="Bookman Old Style" w:cs="Bookman Old Style"/>
          <w:b/>
          <w:sz w:val="24"/>
          <w:szCs w:val="24"/>
        </w:rPr>
      </w:pPr>
    </w:p>
    <w:p w14:paraId="1CEDEDE3" w14:textId="77777777" w:rsidR="00F5238B" w:rsidRDefault="00F5238B">
      <w:pPr>
        <w:jc w:val="center"/>
        <w:rPr>
          <w:rFonts w:ascii="Bookman Old Style" w:eastAsia="Bookman Old Style" w:hAnsi="Bookman Old Style" w:cs="Bookman Old Style"/>
          <w:b/>
          <w:sz w:val="24"/>
          <w:szCs w:val="24"/>
        </w:rPr>
      </w:pPr>
    </w:p>
    <w:p w14:paraId="6ECBD535" w14:textId="77777777" w:rsidR="00F5238B" w:rsidRDefault="00F5238B">
      <w:pPr>
        <w:jc w:val="center"/>
        <w:rPr>
          <w:rFonts w:ascii="Bookman Old Style" w:eastAsia="Bookman Old Style" w:hAnsi="Bookman Old Style" w:cs="Bookman Old Style"/>
          <w:b/>
          <w:sz w:val="24"/>
          <w:szCs w:val="24"/>
        </w:rPr>
      </w:pPr>
    </w:p>
    <w:p w14:paraId="1CBF57DB" w14:textId="77777777" w:rsidR="00F5238B" w:rsidRDefault="00F5238B">
      <w:pPr>
        <w:jc w:val="center"/>
        <w:rPr>
          <w:rFonts w:ascii="Times New Roman" w:eastAsia="Times New Roman" w:hAnsi="Times New Roman" w:cs="Times New Roman"/>
          <w:b/>
          <w:i/>
          <w:sz w:val="24"/>
          <w:szCs w:val="24"/>
        </w:rPr>
      </w:pPr>
    </w:p>
    <w:p w14:paraId="7B82939A" w14:textId="77777777" w:rsidR="00F5238B" w:rsidRDefault="00F5238B">
      <w:pPr>
        <w:jc w:val="center"/>
        <w:rPr>
          <w:rFonts w:ascii="Times New Roman" w:eastAsia="Times New Roman" w:hAnsi="Times New Roman" w:cs="Times New Roman"/>
          <w:b/>
          <w:sz w:val="24"/>
          <w:szCs w:val="24"/>
        </w:rPr>
      </w:pPr>
    </w:p>
    <w:p w14:paraId="5B657E25" w14:textId="77777777" w:rsidR="00F5238B" w:rsidRDefault="00F5238B">
      <w:pPr>
        <w:jc w:val="center"/>
        <w:rPr>
          <w:rFonts w:ascii="Times New Roman" w:eastAsia="Times New Roman" w:hAnsi="Times New Roman" w:cs="Times New Roman"/>
          <w:b/>
          <w:sz w:val="24"/>
          <w:szCs w:val="24"/>
        </w:rPr>
      </w:pPr>
    </w:p>
    <w:p w14:paraId="5FA52D60" w14:textId="77777777" w:rsidR="00F5238B" w:rsidRDefault="00F5238B">
      <w:pPr>
        <w:jc w:val="center"/>
        <w:rPr>
          <w:rFonts w:ascii="Times New Roman" w:eastAsia="Times New Roman" w:hAnsi="Times New Roman" w:cs="Times New Roman"/>
          <w:b/>
          <w:sz w:val="24"/>
          <w:szCs w:val="24"/>
        </w:rPr>
      </w:pPr>
    </w:p>
    <w:p w14:paraId="5ECAB735" w14:textId="77777777" w:rsidR="00F5238B" w:rsidRDefault="003B3DEC">
      <w:pPr>
        <w:jc w:val="center"/>
        <w:rPr>
          <w:rFonts w:ascii="Times New Roman" w:eastAsia="Times New Roman" w:hAnsi="Times New Roman" w:cs="Times New Roman"/>
          <w:b/>
          <w:sz w:val="24"/>
          <w:szCs w:val="24"/>
        </w:rPr>
      </w:pPr>
      <w:r>
        <w:rPr>
          <w:noProof/>
        </w:rPr>
        <w:drawing>
          <wp:inline distT="0" distB="0" distL="0" distR="0" wp14:anchorId="5B385109" wp14:editId="4656CD9B">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21E34559" w14:textId="77777777" w:rsidR="00F5238B" w:rsidRDefault="00F5238B">
      <w:pPr>
        <w:jc w:val="center"/>
        <w:rPr>
          <w:rFonts w:ascii="Times New Roman" w:eastAsia="Times New Roman" w:hAnsi="Times New Roman" w:cs="Times New Roman"/>
          <w:b/>
          <w:sz w:val="24"/>
          <w:szCs w:val="24"/>
        </w:rPr>
      </w:pPr>
    </w:p>
    <w:p w14:paraId="26E819B0" w14:textId="77777777" w:rsidR="00F5238B" w:rsidRDefault="00F5238B">
      <w:pPr>
        <w:jc w:val="center"/>
        <w:rPr>
          <w:rFonts w:ascii="Times New Roman" w:eastAsia="Times New Roman" w:hAnsi="Times New Roman" w:cs="Times New Roman"/>
          <w:b/>
          <w:sz w:val="24"/>
          <w:szCs w:val="24"/>
        </w:rPr>
      </w:pPr>
    </w:p>
    <w:p w14:paraId="312E2AD0" w14:textId="77777777" w:rsidR="00F5238B" w:rsidRDefault="003B3DEC">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532D380A" w14:textId="77777777" w:rsidR="00F5238B" w:rsidRDefault="003B3DEC">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08CBC69B" w14:textId="77777777" w:rsidR="00F5238B" w:rsidRDefault="003B3DEC">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0C8EDC2A" w14:textId="252668C7" w:rsidR="00F5238B" w:rsidRDefault="00435B4B">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July</w:t>
      </w:r>
      <w:r w:rsidR="008D75E7">
        <w:rPr>
          <w:rFonts w:ascii="Bookman Old Style" w:eastAsia="Bookman Old Style" w:hAnsi="Bookman Old Style" w:cs="Bookman Old Style"/>
          <w:b/>
          <w:sz w:val="32"/>
          <w:szCs w:val="32"/>
        </w:rPr>
        <w:t xml:space="preserve"> </w:t>
      </w:r>
      <w:r w:rsidR="003B3DEC">
        <w:rPr>
          <w:rFonts w:ascii="Bookman Old Style" w:eastAsia="Bookman Old Style" w:hAnsi="Bookman Old Style" w:cs="Bookman Old Style"/>
          <w:b/>
          <w:sz w:val="32"/>
          <w:szCs w:val="32"/>
        </w:rPr>
        <w:t>202</w:t>
      </w:r>
      <w:r w:rsidR="006C3FC8">
        <w:rPr>
          <w:rFonts w:ascii="Bookman Old Style" w:eastAsia="Bookman Old Style" w:hAnsi="Bookman Old Style" w:cs="Bookman Old Style"/>
          <w:b/>
          <w:sz w:val="32"/>
          <w:szCs w:val="32"/>
        </w:rPr>
        <w:t>4</w:t>
      </w:r>
    </w:p>
    <w:p w14:paraId="5FA0DF0B" w14:textId="77777777" w:rsidR="00F5238B" w:rsidRDefault="00F5238B">
      <w:pPr>
        <w:jc w:val="center"/>
        <w:rPr>
          <w:rFonts w:ascii="Bookman Old Style" w:eastAsia="Bookman Old Style" w:hAnsi="Bookman Old Style" w:cs="Bookman Old Style"/>
          <w:b/>
          <w:sz w:val="32"/>
          <w:szCs w:val="32"/>
        </w:rPr>
      </w:pPr>
    </w:p>
    <w:p w14:paraId="53D51F8A" w14:textId="77777777" w:rsidR="00F5238B" w:rsidRDefault="00F5238B">
      <w:pPr>
        <w:jc w:val="center"/>
        <w:rPr>
          <w:rFonts w:ascii="Bookman Old Style" w:eastAsia="Bookman Old Style" w:hAnsi="Bookman Old Style" w:cs="Bookman Old Style"/>
          <w:b/>
          <w:sz w:val="32"/>
          <w:szCs w:val="32"/>
        </w:rPr>
      </w:pPr>
    </w:p>
    <w:p w14:paraId="3227D1A4" w14:textId="77777777" w:rsidR="00F5238B" w:rsidRDefault="003B3DEC">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inline distT="0" distB="0" distL="0" distR="0" wp14:anchorId="2D20A039" wp14:editId="0B1A7C24">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61B87E0A" w14:textId="77777777" w:rsidR="00F5238B" w:rsidRDefault="00F5238B">
                            <w:pPr>
                              <w:textDirection w:val="btLr"/>
                            </w:pPr>
                          </w:p>
                        </w:txbxContent>
                      </wps:txbx>
                      <wps:bodyPr spcFirstLastPara="1" wrap="square" lIns="91425" tIns="91425" rIns="91425" bIns="91425" anchor="ctr" anchorCtr="0">
                        <a:noAutofit/>
                      </wps:bodyPr>
                    </wps:wsp>
                  </a:graphicData>
                </a:graphic>
              </wp:inline>
            </w:drawing>
          </mc:Choice>
          <mc:Fallback>
            <w:pict>
              <v:rect w14:anchorId="2D20A039"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" filled="f" stroked="f">
                <v:textbox inset="2.53958mm,2.53958mm,2.53958mm,2.53958mm">
                  <w:txbxContent>
                    <w:p w14:paraId="61B87E0A" w14:textId="77777777" w:rsidR="00F5238B" w:rsidRDefault="00F5238B">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036001D4" wp14:editId="121939D6">
            <wp:extent cx="3452071" cy="104889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14:paraId="3CA2589F" w14:textId="77777777" w:rsidR="00F5238B" w:rsidRDefault="003B3DEC">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t xml:space="preserve">                   </w:t>
      </w:r>
    </w:p>
    <w:p w14:paraId="3B2E8FA6" w14:textId="77777777" w:rsidR="00F5238B" w:rsidRPr="00077560" w:rsidRDefault="003B3DEC">
      <w:pPr>
        <w:pBdr>
          <w:top w:val="nil"/>
          <w:left w:val="nil"/>
          <w:bottom w:val="nil"/>
          <w:right w:val="nil"/>
          <w:between w:val="nil"/>
        </w:pBdr>
        <w:jc w:val="center"/>
        <w:rPr>
          <w:rFonts w:ascii="Times New Roman" w:eastAsia="Times New Roman" w:hAnsi="Times New Roman" w:cs="Times New Roman"/>
          <w:b/>
          <w:color w:val="000000"/>
          <w:sz w:val="36"/>
          <w:szCs w:val="36"/>
        </w:rPr>
      </w:pPr>
      <w:r w:rsidRPr="00077560">
        <w:rPr>
          <w:rFonts w:ascii="Times New Roman" w:eastAsia="Times New Roman" w:hAnsi="Times New Roman" w:cs="Times New Roman"/>
          <w:b/>
          <w:color w:val="000000"/>
          <w:sz w:val="36"/>
          <w:szCs w:val="36"/>
        </w:rPr>
        <w:t>CANDIDATE’S DECLARATION</w:t>
      </w:r>
    </w:p>
    <w:p w14:paraId="04499C83" w14:textId="77777777" w:rsidR="00F5238B" w:rsidRDefault="00F5238B">
      <w:pPr>
        <w:pBdr>
          <w:top w:val="nil"/>
          <w:left w:val="nil"/>
          <w:bottom w:val="nil"/>
          <w:right w:val="nil"/>
          <w:between w:val="nil"/>
        </w:pBdr>
        <w:jc w:val="center"/>
        <w:rPr>
          <w:rFonts w:ascii="Times New Roman" w:eastAsia="Times New Roman" w:hAnsi="Times New Roman" w:cs="Times New Roman"/>
          <w:b/>
          <w:color w:val="000000"/>
          <w:sz w:val="32"/>
          <w:szCs w:val="32"/>
        </w:rPr>
      </w:pPr>
    </w:p>
    <w:p w14:paraId="170612D4" w14:textId="77777777" w:rsidR="00F5238B" w:rsidRDefault="00F5238B">
      <w:pPr>
        <w:pBdr>
          <w:top w:val="nil"/>
          <w:left w:val="nil"/>
          <w:bottom w:val="nil"/>
          <w:right w:val="nil"/>
          <w:between w:val="nil"/>
        </w:pBdr>
        <w:jc w:val="both"/>
        <w:rPr>
          <w:rFonts w:ascii="Times New Roman" w:eastAsia="Times New Roman" w:hAnsi="Times New Roman" w:cs="Times New Roman"/>
          <w:color w:val="000000"/>
          <w:sz w:val="24"/>
          <w:szCs w:val="24"/>
        </w:rPr>
      </w:pPr>
    </w:p>
    <w:p w14:paraId="5F0CFC32" w14:textId="15E38870" w:rsidR="00F5238B" w:rsidRPr="008D75E7" w:rsidRDefault="00077560" w:rsidP="008D75E7">
      <w:pPr>
        <w:tabs>
          <w:tab w:val="left" w:pos="90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675648" behindDoc="0" locked="0" layoutInCell="1" allowOverlap="1" wp14:anchorId="67F91187" wp14:editId="0AC7F0A6">
                <wp:simplePos x="0" y="0"/>
                <wp:positionH relativeFrom="column">
                  <wp:posOffset>-4512724</wp:posOffset>
                </wp:positionH>
                <wp:positionV relativeFrom="paragraph">
                  <wp:posOffset>342317</wp:posOffset>
                </wp:positionV>
                <wp:extent cx="360" cy="360"/>
                <wp:effectExtent l="38100" t="38100" r="38100" b="38100"/>
                <wp:wrapNone/>
                <wp:docPr id="49" name="Ink 49"/>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154F40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9" o:spid="_x0000_s1026" type="#_x0000_t75" style="position:absolute;margin-left:-356.05pt;margin-top:26.25pt;width:1.4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">
                <v:imagedata r:id="rId12" o:title=""/>
              </v:shape>
            </w:pict>
          </mc:Fallback>
        </mc:AlternateContent>
      </w:r>
      <w:r w:rsidR="003B3DEC">
        <w:rPr>
          <w:rFonts w:ascii="Times New Roman" w:eastAsia="Times New Roman" w:hAnsi="Times New Roman" w:cs="Times New Roman"/>
          <w:sz w:val="24"/>
          <w:szCs w:val="24"/>
        </w:rPr>
        <w:t>I hereby certify that the work which is being presented in the project report entitled</w:t>
      </w:r>
      <w:r w:rsidR="003B3DEC">
        <w:rPr>
          <w:rFonts w:ascii="Times New Roman" w:eastAsia="Times New Roman" w:hAnsi="Times New Roman" w:cs="Times New Roman"/>
          <w:b/>
          <w:sz w:val="24"/>
          <w:szCs w:val="24"/>
        </w:rPr>
        <w:t xml:space="preserve"> “</w:t>
      </w:r>
      <w:r w:rsidR="00435B4B">
        <w:rPr>
          <w:rFonts w:ascii="Times New Roman" w:eastAsia="Times New Roman" w:hAnsi="Times New Roman" w:cs="Times New Roman"/>
          <w:b/>
          <w:sz w:val="24"/>
          <w:szCs w:val="24"/>
        </w:rPr>
        <w:t>Sign Language Detection</w:t>
      </w:r>
      <w:r w:rsidR="003B3DEC">
        <w:rPr>
          <w:rFonts w:ascii="Times New Roman" w:eastAsia="Times New Roman" w:hAnsi="Times New Roman" w:cs="Times New Roman"/>
          <w:b/>
          <w:sz w:val="24"/>
          <w:szCs w:val="24"/>
        </w:rPr>
        <w:t>”</w:t>
      </w:r>
      <w:r w:rsidR="003B3DEC">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sidR="003B3DEC">
        <w:rPr>
          <w:rFonts w:ascii="Times New Roman" w:eastAsia="Times New Roman" w:hAnsi="Times New Roman" w:cs="Times New Roman"/>
          <w:b/>
          <w:color w:val="FF0000"/>
          <w:sz w:val="24"/>
          <w:szCs w:val="24"/>
        </w:rPr>
        <w:t xml:space="preserve"> </w:t>
      </w:r>
      <w:r w:rsidR="003B3DEC">
        <w:rPr>
          <w:rFonts w:ascii="Times New Roman" w:eastAsia="Times New Roman" w:hAnsi="Times New Roman" w:cs="Times New Roman"/>
          <w:sz w:val="24"/>
          <w:szCs w:val="24"/>
        </w:rPr>
        <w:t xml:space="preserve">of the Graphic Era (Deemed to be University), Dehradun shall be carried out by the under the mentorship of </w:t>
      </w:r>
      <w:r w:rsidR="00C063BA">
        <w:rPr>
          <w:rFonts w:ascii="Times New Roman" w:eastAsia="Times New Roman" w:hAnsi="Times New Roman" w:cs="Times New Roman"/>
          <w:b/>
          <w:sz w:val="24"/>
          <w:szCs w:val="24"/>
        </w:rPr>
        <w:t>Mr</w:t>
      </w:r>
      <w:r w:rsidR="00435B4B">
        <w:rPr>
          <w:rFonts w:ascii="Times New Roman" w:eastAsia="Times New Roman" w:hAnsi="Times New Roman" w:cs="Times New Roman"/>
          <w:b/>
          <w:sz w:val="24"/>
          <w:szCs w:val="24"/>
        </w:rPr>
        <w:t>. Priyank Pandey</w:t>
      </w:r>
      <w:r w:rsidR="003B3DEC">
        <w:rPr>
          <w:rFonts w:ascii="Times New Roman" w:eastAsia="Times New Roman" w:hAnsi="Times New Roman" w:cs="Times New Roman"/>
          <w:b/>
          <w:sz w:val="24"/>
          <w:szCs w:val="24"/>
        </w:rPr>
        <w:t>,</w:t>
      </w:r>
      <w:r w:rsidR="00435B4B">
        <w:rPr>
          <w:rFonts w:ascii="Times New Roman" w:eastAsia="Times New Roman" w:hAnsi="Times New Roman" w:cs="Times New Roman"/>
          <w:b/>
          <w:sz w:val="24"/>
          <w:szCs w:val="24"/>
        </w:rPr>
        <w:t xml:space="preserve"> </w:t>
      </w:r>
      <w:r w:rsidR="003B3DEC">
        <w:rPr>
          <w:rFonts w:ascii="Times New Roman" w:eastAsia="Times New Roman" w:hAnsi="Times New Roman" w:cs="Times New Roman"/>
          <w:b/>
          <w:sz w:val="24"/>
          <w:szCs w:val="24"/>
        </w:rPr>
        <w:t xml:space="preserve"> </w:t>
      </w:r>
      <w:r w:rsidR="008D75E7">
        <w:rPr>
          <w:rFonts w:ascii="Times New Roman" w:eastAsia="Times New Roman" w:hAnsi="Times New Roman" w:cs="Times New Roman"/>
          <w:b/>
          <w:sz w:val="24"/>
          <w:szCs w:val="24"/>
        </w:rPr>
        <w:t>Ass</w:t>
      </w:r>
      <w:r w:rsidR="006C3FC8">
        <w:rPr>
          <w:rFonts w:ascii="Times New Roman" w:eastAsia="Times New Roman" w:hAnsi="Times New Roman" w:cs="Times New Roman"/>
          <w:b/>
          <w:sz w:val="24"/>
          <w:szCs w:val="24"/>
        </w:rPr>
        <w:t>istant</w:t>
      </w:r>
      <w:r w:rsidR="008D75E7">
        <w:rPr>
          <w:rFonts w:ascii="Times New Roman" w:eastAsia="Times New Roman" w:hAnsi="Times New Roman" w:cs="Times New Roman"/>
          <w:b/>
          <w:sz w:val="24"/>
          <w:szCs w:val="24"/>
        </w:rPr>
        <w:t xml:space="preserve"> </w:t>
      </w:r>
      <w:r w:rsidR="00C063BA">
        <w:rPr>
          <w:rFonts w:ascii="Times New Roman" w:eastAsia="Times New Roman" w:hAnsi="Times New Roman" w:cs="Times New Roman"/>
          <w:b/>
          <w:sz w:val="24"/>
          <w:szCs w:val="24"/>
        </w:rPr>
        <w:t>Professor</w:t>
      </w:r>
      <w:r w:rsidR="003B3DEC">
        <w:rPr>
          <w:rFonts w:ascii="Times New Roman" w:eastAsia="Times New Roman" w:hAnsi="Times New Roman" w:cs="Times New Roman"/>
          <w:sz w:val="24"/>
          <w:szCs w:val="24"/>
        </w:rPr>
        <w:t>, Department of Computer Science and Engineering, Graphic Era (Deemed to be University), Dehradun.</w:t>
      </w:r>
    </w:p>
    <w:p w14:paraId="1033F850" w14:textId="77777777" w:rsidR="00F5238B" w:rsidRDefault="00F5238B">
      <w:pPr>
        <w:spacing w:line="360" w:lineRule="auto"/>
        <w:jc w:val="both"/>
        <w:rPr>
          <w:rFonts w:ascii="Times New Roman" w:eastAsia="Times New Roman" w:hAnsi="Times New Roman" w:cs="Times New Roman"/>
          <w:sz w:val="24"/>
          <w:szCs w:val="24"/>
        </w:rPr>
      </w:pPr>
    </w:p>
    <w:p w14:paraId="34C9C8FD" w14:textId="336817E1" w:rsidR="00F5238B" w:rsidRDefault="0007756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676672" behindDoc="0" locked="0" layoutInCell="1" allowOverlap="1" wp14:anchorId="3E7441D8" wp14:editId="4950B3F8">
                <wp:simplePos x="0" y="0"/>
                <wp:positionH relativeFrom="column">
                  <wp:posOffset>5118538</wp:posOffset>
                </wp:positionH>
                <wp:positionV relativeFrom="paragraph">
                  <wp:posOffset>-13752</wp:posOffset>
                </wp:positionV>
                <wp:extent cx="611702" cy="465871"/>
                <wp:effectExtent l="38100" t="38100" r="0" b="42545"/>
                <wp:wrapNone/>
                <wp:docPr id="66" name="Ink 66"/>
                <wp:cNvGraphicFramePr/>
                <a:graphic xmlns:a="http://schemas.openxmlformats.org/drawingml/2006/main">
                  <a:graphicData uri="http://schemas.microsoft.com/office/word/2010/wordprocessingInk">
                    <w14:contentPart bwMode="auto" r:id="rId13">
                      <w14:nvContentPartPr>
                        <w14:cNvContentPartPr/>
                      </w14:nvContentPartPr>
                      <w14:xfrm>
                        <a:off x="0" y="0"/>
                        <a:ext cx="611702" cy="465871"/>
                      </w14:xfrm>
                    </w14:contentPart>
                  </a:graphicData>
                </a:graphic>
                <wp14:sizeRelH relativeFrom="margin">
                  <wp14:pctWidth>0</wp14:pctWidth>
                </wp14:sizeRelH>
                <wp14:sizeRelV relativeFrom="margin">
                  <wp14:pctHeight>0</wp14:pctHeight>
                </wp14:sizeRelV>
              </wp:anchor>
            </w:drawing>
          </mc:Choice>
          <mc:Fallback>
            <w:pict>
              <v:shape w14:anchorId="54399E23" id="Ink 66" o:spid="_x0000_s1026" type="#_x0000_t75" style="position:absolute;margin-left:401.85pt;margin-top:-2.3pt;width:50.55pt;height:39.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">
                <v:imagedata r:id="rId14" o:title=""/>
              </v:shape>
            </w:pict>
          </mc:Fallback>
        </mc:AlternateContent>
      </w:r>
      <w:r w:rsidR="003B3DEC">
        <w:rPr>
          <w:rFonts w:ascii="Times New Roman" w:eastAsia="Times New Roman" w:hAnsi="Times New Roman" w:cs="Times New Roman"/>
          <w:sz w:val="24"/>
          <w:szCs w:val="24"/>
        </w:rPr>
        <w:tab/>
      </w:r>
    </w:p>
    <w:p w14:paraId="683A4C90" w14:textId="77777777" w:rsidR="00077560" w:rsidRDefault="00077560">
      <w:pPr>
        <w:spacing w:line="360" w:lineRule="auto"/>
        <w:ind w:left="720" w:firstLine="720"/>
        <w:jc w:val="both"/>
        <w:rPr>
          <w:rFonts w:ascii="Times New Roman" w:eastAsia="Times New Roman" w:hAnsi="Times New Roman" w:cs="Times New Roman"/>
          <w:sz w:val="24"/>
          <w:szCs w:val="24"/>
        </w:rPr>
      </w:pPr>
    </w:p>
    <w:p w14:paraId="27ED5E92" w14:textId="7CC11F36" w:rsidR="00F5238B" w:rsidRDefault="00C063BA">
      <w:pPr>
        <w:spacing w:line="360" w:lineRule="auto"/>
        <w:ind w:left="720" w:firstLine="720"/>
        <w:jc w:val="both"/>
        <w:rPr>
          <w:rFonts w:ascii="Times New Roman" w:eastAsia="Times New Roman" w:hAnsi="Times New Roman" w:cs="Times New Roman"/>
          <w:b/>
          <w:color w:val="E7E6E6"/>
          <w:sz w:val="24"/>
          <w:szCs w:val="24"/>
        </w:rPr>
      </w:pPr>
      <w:r w:rsidRPr="00077560">
        <w:rPr>
          <w:rFonts w:ascii="Times New Roman" w:eastAsia="Times New Roman" w:hAnsi="Times New Roman" w:cs="Times New Roman"/>
          <w:b/>
          <w:bCs/>
          <w:sz w:val="24"/>
          <w:szCs w:val="24"/>
        </w:rPr>
        <w:t>Harshvardhan Singh Bisht</w:t>
      </w:r>
      <w:r w:rsidR="003B3DEC">
        <w:rPr>
          <w:rFonts w:ascii="Times New Roman" w:eastAsia="Times New Roman" w:hAnsi="Times New Roman" w:cs="Times New Roman"/>
          <w:sz w:val="24"/>
          <w:szCs w:val="24"/>
        </w:rPr>
        <w:t xml:space="preserve">    </w:t>
      </w:r>
      <w:r w:rsidR="003B3DEC">
        <w:rPr>
          <w:rFonts w:ascii="Times New Roman" w:eastAsia="Times New Roman" w:hAnsi="Times New Roman" w:cs="Times New Roman"/>
          <w:sz w:val="24"/>
          <w:szCs w:val="24"/>
        </w:rPr>
        <w:tab/>
      </w:r>
      <w:r w:rsidR="00077560">
        <w:rPr>
          <w:rFonts w:ascii="Times New Roman" w:eastAsia="Times New Roman" w:hAnsi="Times New Roman" w:cs="Times New Roman"/>
          <w:sz w:val="24"/>
          <w:szCs w:val="24"/>
        </w:rPr>
        <w:t xml:space="preserve">     </w:t>
      </w:r>
      <w:r w:rsidRPr="00077560">
        <w:rPr>
          <w:rFonts w:ascii="Times New Roman" w:eastAsia="Times New Roman" w:hAnsi="Times New Roman" w:cs="Times New Roman"/>
          <w:b/>
          <w:bCs/>
          <w:sz w:val="24"/>
          <w:szCs w:val="24"/>
        </w:rPr>
        <w:t>2018830</w:t>
      </w:r>
      <w:r w:rsidR="003B3DEC">
        <w:rPr>
          <w:rFonts w:ascii="Times New Roman" w:eastAsia="Times New Roman" w:hAnsi="Times New Roman" w:cs="Times New Roman"/>
          <w:sz w:val="24"/>
          <w:szCs w:val="24"/>
        </w:rPr>
        <w:tab/>
      </w:r>
      <w:r w:rsidR="003B3DEC">
        <w:rPr>
          <w:rFonts w:ascii="Times New Roman" w:eastAsia="Times New Roman" w:hAnsi="Times New Roman" w:cs="Times New Roman"/>
          <w:sz w:val="24"/>
          <w:szCs w:val="24"/>
        </w:rPr>
        <w:tab/>
      </w:r>
      <w:r w:rsidR="003B3DEC">
        <w:rPr>
          <w:rFonts w:ascii="Times New Roman" w:eastAsia="Times New Roman" w:hAnsi="Times New Roman" w:cs="Times New Roman"/>
          <w:sz w:val="24"/>
          <w:szCs w:val="24"/>
        </w:rPr>
        <w:tab/>
      </w:r>
      <w:r w:rsidR="00077560">
        <w:rPr>
          <w:rFonts w:ascii="Times New Roman" w:eastAsia="Times New Roman" w:hAnsi="Times New Roman" w:cs="Times New Roman"/>
          <w:b/>
          <w:color w:val="E7E6E6"/>
          <w:sz w:val="24"/>
          <w:szCs w:val="24"/>
        </w:rPr>
        <w:t>signature</w:t>
      </w:r>
    </w:p>
    <w:p w14:paraId="3881A4E5" w14:textId="77777777" w:rsidR="00077560" w:rsidRPr="00C063BA" w:rsidRDefault="00077560">
      <w:pPr>
        <w:spacing w:line="360" w:lineRule="auto"/>
        <w:ind w:left="720" w:firstLine="720"/>
        <w:jc w:val="both"/>
        <w:rPr>
          <w:rFonts w:ascii="Times New Roman" w:eastAsia="Times New Roman" w:hAnsi="Times New Roman" w:cs="Times New Roman"/>
          <w:sz w:val="24"/>
          <w:szCs w:val="24"/>
        </w:rPr>
      </w:pPr>
    </w:p>
    <w:p w14:paraId="5851D783" w14:textId="00C2D5B8" w:rsidR="00F5238B" w:rsidRDefault="00F5238B">
      <w:pPr>
        <w:spacing w:line="360" w:lineRule="auto"/>
        <w:jc w:val="both"/>
        <w:rPr>
          <w:rFonts w:ascii="Bookman Old Style" w:eastAsia="Bookman Old Style" w:hAnsi="Bookman Old Style" w:cs="Bookman Old Style"/>
          <w:sz w:val="24"/>
          <w:szCs w:val="24"/>
        </w:rPr>
      </w:pPr>
    </w:p>
    <w:p w14:paraId="56C59993" w14:textId="456AF5E4" w:rsidR="00F5238B" w:rsidRDefault="00F5238B">
      <w:pPr>
        <w:pBdr>
          <w:bottom w:val="single" w:sz="12" w:space="1" w:color="000000"/>
        </w:pBdr>
        <w:spacing w:line="480" w:lineRule="auto"/>
        <w:jc w:val="center"/>
        <w:rPr>
          <w:rFonts w:ascii="Times New Roman" w:eastAsia="Times New Roman" w:hAnsi="Times New Roman" w:cs="Times New Roman"/>
          <w:b/>
          <w:sz w:val="36"/>
          <w:szCs w:val="36"/>
        </w:rPr>
      </w:pPr>
    </w:p>
    <w:p w14:paraId="75A18633" w14:textId="77777777" w:rsidR="00F5238B" w:rsidRDefault="00F5238B">
      <w:pPr>
        <w:pBdr>
          <w:bottom w:val="single" w:sz="12" w:space="1" w:color="000000"/>
        </w:pBdr>
        <w:spacing w:line="480" w:lineRule="auto"/>
        <w:jc w:val="center"/>
        <w:rPr>
          <w:rFonts w:ascii="Times New Roman" w:eastAsia="Times New Roman" w:hAnsi="Times New Roman" w:cs="Times New Roman"/>
          <w:b/>
          <w:sz w:val="36"/>
          <w:szCs w:val="36"/>
        </w:rPr>
      </w:pPr>
    </w:p>
    <w:p w14:paraId="50A63EA6" w14:textId="77777777" w:rsidR="00F5238B" w:rsidRDefault="00F5238B">
      <w:pPr>
        <w:pBdr>
          <w:bottom w:val="single" w:sz="12" w:space="1" w:color="000000"/>
        </w:pBdr>
        <w:spacing w:line="480" w:lineRule="auto"/>
        <w:jc w:val="center"/>
        <w:rPr>
          <w:rFonts w:ascii="Times New Roman" w:eastAsia="Times New Roman" w:hAnsi="Times New Roman" w:cs="Times New Roman"/>
          <w:b/>
          <w:sz w:val="36"/>
          <w:szCs w:val="36"/>
        </w:rPr>
      </w:pPr>
    </w:p>
    <w:p w14:paraId="14BE4458" w14:textId="77777777" w:rsidR="00F5238B" w:rsidRDefault="00F5238B">
      <w:pPr>
        <w:pBdr>
          <w:bottom w:val="single" w:sz="12" w:space="1" w:color="000000"/>
        </w:pBdr>
        <w:spacing w:line="480" w:lineRule="auto"/>
        <w:jc w:val="center"/>
        <w:rPr>
          <w:rFonts w:ascii="Times New Roman" w:eastAsia="Times New Roman" w:hAnsi="Times New Roman" w:cs="Times New Roman"/>
          <w:b/>
          <w:sz w:val="36"/>
          <w:szCs w:val="36"/>
        </w:rPr>
      </w:pPr>
    </w:p>
    <w:p w14:paraId="625095DF" w14:textId="77777777" w:rsidR="00F5238B" w:rsidRDefault="00F5238B">
      <w:pPr>
        <w:pBdr>
          <w:bottom w:val="single" w:sz="12" w:space="1" w:color="000000"/>
        </w:pBdr>
        <w:spacing w:line="480" w:lineRule="auto"/>
        <w:jc w:val="center"/>
        <w:rPr>
          <w:rFonts w:ascii="Times New Roman" w:eastAsia="Times New Roman" w:hAnsi="Times New Roman" w:cs="Times New Roman"/>
          <w:b/>
          <w:sz w:val="36"/>
          <w:szCs w:val="36"/>
        </w:rPr>
      </w:pPr>
    </w:p>
    <w:p w14:paraId="489264CD" w14:textId="77777777" w:rsidR="00F5238B" w:rsidRDefault="00F5238B">
      <w:pPr>
        <w:pBdr>
          <w:bottom w:val="single" w:sz="12" w:space="1" w:color="000000"/>
        </w:pBdr>
        <w:spacing w:line="480" w:lineRule="auto"/>
        <w:jc w:val="center"/>
        <w:rPr>
          <w:rFonts w:ascii="Times New Roman" w:eastAsia="Times New Roman" w:hAnsi="Times New Roman" w:cs="Times New Roman"/>
          <w:b/>
          <w:sz w:val="36"/>
          <w:szCs w:val="36"/>
        </w:rPr>
      </w:pPr>
    </w:p>
    <w:p w14:paraId="1D1D2606" w14:textId="77777777" w:rsidR="00F5238B" w:rsidRDefault="00F5238B">
      <w:pPr>
        <w:pBdr>
          <w:bottom w:val="single" w:sz="12" w:space="1" w:color="000000"/>
        </w:pBdr>
        <w:spacing w:line="480" w:lineRule="auto"/>
        <w:jc w:val="center"/>
        <w:rPr>
          <w:rFonts w:ascii="Times New Roman" w:eastAsia="Times New Roman" w:hAnsi="Times New Roman" w:cs="Times New Roman"/>
          <w:b/>
          <w:sz w:val="36"/>
          <w:szCs w:val="36"/>
        </w:rPr>
      </w:pPr>
    </w:p>
    <w:p w14:paraId="50051F73" w14:textId="77777777" w:rsidR="00E34D86" w:rsidRDefault="00E34D86">
      <w:pPr>
        <w:pBdr>
          <w:bottom w:val="single" w:sz="12" w:space="1" w:color="000000"/>
        </w:pBdr>
        <w:spacing w:line="480" w:lineRule="auto"/>
        <w:jc w:val="center"/>
        <w:rPr>
          <w:rFonts w:ascii="Times New Roman" w:eastAsia="Times New Roman" w:hAnsi="Times New Roman" w:cs="Times New Roman"/>
          <w:b/>
          <w:sz w:val="36"/>
          <w:szCs w:val="36"/>
        </w:rPr>
      </w:pPr>
    </w:p>
    <w:p w14:paraId="28D65A0C" w14:textId="77777777" w:rsidR="00E34D86" w:rsidRDefault="00E34D86">
      <w:pPr>
        <w:pBdr>
          <w:bottom w:val="single" w:sz="12" w:space="1" w:color="000000"/>
        </w:pBdr>
        <w:spacing w:line="480" w:lineRule="auto"/>
        <w:jc w:val="center"/>
        <w:rPr>
          <w:rFonts w:ascii="Times New Roman" w:eastAsia="Times New Roman" w:hAnsi="Times New Roman" w:cs="Times New Roman"/>
          <w:b/>
          <w:sz w:val="36"/>
          <w:szCs w:val="36"/>
        </w:rPr>
      </w:pPr>
    </w:p>
    <w:p w14:paraId="02486483" w14:textId="42494385" w:rsidR="00F5238B" w:rsidRDefault="003B3DEC">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Contents</w:t>
      </w:r>
    </w:p>
    <w:p w14:paraId="2E44AF23" w14:textId="77777777" w:rsidR="00F5238B" w:rsidRDefault="00F5238B">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F5238B" w14:paraId="205D4DE7" w14:textId="77777777">
        <w:trPr>
          <w:trHeight w:val="449"/>
          <w:jc w:val="center"/>
        </w:trPr>
        <w:tc>
          <w:tcPr>
            <w:tcW w:w="1634" w:type="dxa"/>
          </w:tcPr>
          <w:p w14:paraId="1BFF9861" w14:textId="77777777" w:rsidR="00F5238B" w:rsidRDefault="003B3DE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3785705E" w14:textId="77777777" w:rsidR="00F5238B" w:rsidRDefault="003B3DE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1534A9A8" w14:textId="77777777" w:rsidR="00F5238B" w:rsidRDefault="003B3DE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F5238B" w14:paraId="1B0F9529" w14:textId="77777777">
        <w:trPr>
          <w:trHeight w:val="433"/>
          <w:jc w:val="center"/>
        </w:trPr>
        <w:tc>
          <w:tcPr>
            <w:tcW w:w="1634" w:type="dxa"/>
          </w:tcPr>
          <w:p w14:paraId="36824F6A" w14:textId="77777777" w:rsidR="00F5238B" w:rsidRDefault="003B3DE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402D6DB3" w14:textId="77777777" w:rsidR="00F5238B" w:rsidRDefault="003B3DE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29D63DDA" w14:textId="4AFB69EF" w:rsidR="00F5238B" w:rsidRDefault="00D37FE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F5238B" w14:paraId="0C2FB48B" w14:textId="77777777">
        <w:trPr>
          <w:trHeight w:val="433"/>
          <w:jc w:val="center"/>
        </w:trPr>
        <w:tc>
          <w:tcPr>
            <w:tcW w:w="1634" w:type="dxa"/>
          </w:tcPr>
          <w:p w14:paraId="3FDA0BE1" w14:textId="77777777" w:rsidR="00F5238B" w:rsidRDefault="003B3DE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2B06833E" w14:textId="77777777" w:rsidR="00F5238B" w:rsidRDefault="003B3DEC">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33E5A675" w14:textId="6AF0C415" w:rsidR="00F5238B" w:rsidRDefault="00D37FE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p>
        </w:tc>
      </w:tr>
      <w:tr w:rsidR="00F5238B" w14:paraId="2D65CB35" w14:textId="77777777">
        <w:trPr>
          <w:trHeight w:val="433"/>
          <w:jc w:val="center"/>
        </w:trPr>
        <w:tc>
          <w:tcPr>
            <w:tcW w:w="1634" w:type="dxa"/>
          </w:tcPr>
          <w:p w14:paraId="1D2DEA67" w14:textId="77777777" w:rsidR="00F5238B" w:rsidRDefault="003B3DE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058623D9" w14:textId="77777777" w:rsidR="00F5238B" w:rsidRDefault="003B3DEC">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0619F8AD" w14:textId="5DB6DC70" w:rsidR="00F5238B" w:rsidRDefault="00D37FE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006C3FC8">
              <w:rPr>
                <w:rFonts w:ascii="Times New Roman" w:eastAsia="Times New Roman" w:hAnsi="Times New Roman" w:cs="Times New Roman"/>
                <w:b/>
                <w:sz w:val="24"/>
                <w:szCs w:val="24"/>
              </w:rPr>
              <w:t>6</w:t>
            </w:r>
          </w:p>
        </w:tc>
      </w:tr>
      <w:tr w:rsidR="00F5238B" w14:paraId="1FBD3073" w14:textId="77777777">
        <w:trPr>
          <w:trHeight w:val="449"/>
          <w:jc w:val="center"/>
        </w:trPr>
        <w:tc>
          <w:tcPr>
            <w:tcW w:w="1634" w:type="dxa"/>
          </w:tcPr>
          <w:p w14:paraId="3531793C" w14:textId="77777777" w:rsidR="00F5238B" w:rsidRDefault="003B3DE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4604C97D" w14:textId="77777777" w:rsidR="00F5238B" w:rsidRDefault="003B3DEC">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40B2A052" w14:textId="0F28D843" w:rsidR="00F5238B" w:rsidRDefault="006C3FC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00D37FE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8</w:t>
            </w:r>
          </w:p>
        </w:tc>
      </w:tr>
      <w:tr w:rsidR="00F5238B" w14:paraId="6BD6EDAD" w14:textId="77777777">
        <w:trPr>
          <w:trHeight w:val="449"/>
          <w:jc w:val="center"/>
        </w:trPr>
        <w:tc>
          <w:tcPr>
            <w:tcW w:w="1634" w:type="dxa"/>
          </w:tcPr>
          <w:p w14:paraId="37F86A45" w14:textId="77777777" w:rsidR="00F5238B" w:rsidRDefault="003B3DE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50119F46" w14:textId="77777777" w:rsidR="00F5238B" w:rsidRDefault="003B3DE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4F1821D6" w14:textId="60962F7E" w:rsidR="00F5238B" w:rsidRDefault="006C3FC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r w:rsidR="006D1F92">
              <w:rPr>
                <w:rFonts w:ascii="Times New Roman" w:eastAsia="Times New Roman" w:hAnsi="Times New Roman" w:cs="Times New Roman"/>
                <w:b/>
                <w:sz w:val="24"/>
                <w:szCs w:val="24"/>
              </w:rPr>
              <w:t>-10</w:t>
            </w:r>
          </w:p>
        </w:tc>
      </w:tr>
      <w:tr w:rsidR="00F5238B" w14:paraId="16C22C38" w14:textId="77777777">
        <w:trPr>
          <w:trHeight w:val="433"/>
          <w:jc w:val="center"/>
        </w:trPr>
        <w:tc>
          <w:tcPr>
            <w:tcW w:w="1634" w:type="dxa"/>
          </w:tcPr>
          <w:p w14:paraId="2F68E502" w14:textId="77777777" w:rsidR="00F5238B" w:rsidRDefault="00F5238B">
            <w:pPr>
              <w:jc w:val="center"/>
              <w:rPr>
                <w:rFonts w:ascii="Times New Roman" w:eastAsia="Times New Roman" w:hAnsi="Times New Roman" w:cs="Times New Roman"/>
                <w:sz w:val="24"/>
                <w:szCs w:val="24"/>
              </w:rPr>
            </w:pPr>
          </w:p>
        </w:tc>
        <w:tc>
          <w:tcPr>
            <w:tcW w:w="4449" w:type="dxa"/>
          </w:tcPr>
          <w:p w14:paraId="66264B93" w14:textId="77777777" w:rsidR="00F5238B" w:rsidRDefault="003B3DEC">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662E3C0A" w14:textId="46E9BBA3" w:rsidR="00F5238B" w:rsidRDefault="006D1F9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bl>
    <w:p w14:paraId="322718FE" w14:textId="77777777" w:rsidR="00F5238B" w:rsidRDefault="00F5238B">
      <w:pPr>
        <w:jc w:val="center"/>
        <w:rPr>
          <w:b/>
        </w:rPr>
      </w:pPr>
    </w:p>
    <w:p w14:paraId="20F6880A" w14:textId="77777777" w:rsidR="00F5238B" w:rsidRDefault="00F5238B">
      <w:pPr>
        <w:spacing w:line="480" w:lineRule="auto"/>
        <w:jc w:val="center"/>
        <w:rPr>
          <w:rFonts w:ascii="Bookman Old Style" w:eastAsia="Bookman Old Style" w:hAnsi="Bookman Old Style" w:cs="Bookman Old Style"/>
          <w:sz w:val="32"/>
          <w:szCs w:val="32"/>
        </w:rPr>
      </w:pPr>
    </w:p>
    <w:p w14:paraId="2CCDB137" w14:textId="77777777" w:rsidR="00F5238B" w:rsidRDefault="00F5238B">
      <w:pPr>
        <w:spacing w:line="480" w:lineRule="auto"/>
        <w:jc w:val="center"/>
        <w:rPr>
          <w:rFonts w:ascii="Bookman Old Style" w:eastAsia="Bookman Old Style" w:hAnsi="Bookman Old Style" w:cs="Bookman Old Style"/>
          <w:sz w:val="32"/>
          <w:szCs w:val="32"/>
        </w:rPr>
      </w:pPr>
    </w:p>
    <w:p w14:paraId="6A144CB1" w14:textId="77777777" w:rsidR="00F5238B" w:rsidRDefault="00F5238B">
      <w:pPr>
        <w:spacing w:line="480" w:lineRule="auto"/>
        <w:jc w:val="center"/>
        <w:rPr>
          <w:rFonts w:ascii="Bookman Old Style" w:eastAsia="Bookman Old Style" w:hAnsi="Bookman Old Style" w:cs="Bookman Old Style"/>
          <w:sz w:val="32"/>
          <w:szCs w:val="32"/>
        </w:rPr>
      </w:pPr>
    </w:p>
    <w:p w14:paraId="27CF079B" w14:textId="77777777" w:rsidR="00F5238B" w:rsidRDefault="00F5238B">
      <w:pPr>
        <w:spacing w:line="480" w:lineRule="auto"/>
        <w:jc w:val="center"/>
        <w:rPr>
          <w:rFonts w:ascii="Bookman Old Style" w:eastAsia="Bookman Old Style" w:hAnsi="Bookman Old Style" w:cs="Bookman Old Style"/>
          <w:sz w:val="32"/>
          <w:szCs w:val="32"/>
        </w:rPr>
      </w:pPr>
    </w:p>
    <w:p w14:paraId="4C638EF6" w14:textId="77777777" w:rsidR="00F5238B" w:rsidRDefault="00F5238B">
      <w:pPr>
        <w:spacing w:line="480" w:lineRule="auto"/>
        <w:jc w:val="center"/>
        <w:rPr>
          <w:rFonts w:ascii="Bookman Old Style" w:eastAsia="Bookman Old Style" w:hAnsi="Bookman Old Style" w:cs="Bookman Old Style"/>
          <w:sz w:val="32"/>
          <w:szCs w:val="32"/>
        </w:rPr>
      </w:pPr>
    </w:p>
    <w:p w14:paraId="2270626A" w14:textId="77777777" w:rsidR="00F5238B" w:rsidRDefault="00F5238B">
      <w:pPr>
        <w:spacing w:line="480" w:lineRule="auto"/>
        <w:jc w:val="center"/>
        <w:rPr>
          <w:rFonts w:ascii="Bookman Old Style" w:eastAsia="Bookman Old Style" w:hAnsi="Bookman Old Style" w:cs="Bookman Old Style"/>
          <w:sz w:val="32"/>
          <w:szCs w:val="32"/>
        </w:rPr>
      </w:pPr>
    </w:p>
    <w:p w14:paraId="4C7C3753" w14:textId="77777777" w:rsidR="00F5238B" w:rsidRDefault="00F5238B">
      <w:pPr>
        <w:spacing w:line="480" w:lineRule="auto"/>
        <w:jc w:val="center"/>
        <w:rPr>
          <w:rFonts w:ascii="Bookman Old Style" w:eastAsia="Bookman Old Style" w:hAnsi="Bookman Old Style" w:cs="Bookman Old Style"/>
          <w:sz w:val="32"/>
          <w:szCs w:val="32"/>
        </w:rPr>
      </w:pPr>
    </w:p>
    <w:p w14:paraId="54635B8B" w14:textId="77777777" w:rsidR="00F5238B" w:rsidRDefault="00F5238B">
      <w:pPr>
        <w:spacing w:line="480" w:lineRule="auto"/>
        <w:jc w:val="center"/>
        <w:rPr>
          <w:rFonts w:ascii="Bookman Old Style" w:eastAsia="Bookman Old Style" w:hAnsi="Bookman Old Style" w:cs="Bookman Old Style"/>
          <w:sz w:val="32"/>
          <w:szCs w:val="32"/>
        </w:rPr>
      </w:pPr>
    </w:p>
    <w:p w14:paraId="02BBCF06" w14:textId="77777777" w:rsidR="00F5238B" w:rsidRDefault="00F5238B">
      <w:pPr>
        <w:spacing w:line="480" w:lineRule="auto"/>
        <w:jc w:val="center"/>
        <w:rPr>
          <w:rFonts w:ascii="Bookman Old Style" w:eastAsia="Bookman Old Style" w:hAnsi="Bookman Old Style" w:cs="Bookman Old Style"/>
          <w:sz w:val="32"/>
          <w:szCs w:val="32"/>
        </w:rPr>
      </w:pPr>
    </w:p>
    <w:p w14:paraId="7A01BF64" w14:textId="77777777" w:rsidR="00F5238B" w:rsidRDefault="00F5238B">
      <w:pPr>
        <w:spacing w:line="480" w:lineRule="auto"/>
        <w:jc w:val="center"/>
        <w:rPr>
          <w:rFonts w:ascii="Bookman Old Style" w:eastAsia="Bookman Old Style" w:hAnsi="Bookman Old Style" w:cs="Bookman Old Style"/>
          <w:sz w:val="32"/>
          <w:szCs w:val="32"/>
        </w:rPr>
      </w:pPr>
    </w:p>
    <w:p w14:paraId="30185199" w14:textId="77777777" w:rsidR="00F5238B" w:rsidRDefault="00F5238B">
      <w:pPr>
        <w:spacing w:line="480" w:lineRule="auto"/>
        <w:jc w:val="center"/>
        <w:rPr>
          <w:rFonts w:ascii="Bookman Old Style" w:eastAsia="Bookman Old Style" w:hAnsi="Bookman Old Style" w:cs="Bookman Old Style"/>
          <w:sz w:val="32"/>
          <w:szCs w:val="32"/>
        </w:rPr>
        <w:sectPr w:rsidR="00F5238B">
          <w:footerReference w:type="default" r:id="rId15"/>
          <w:pgSz w:w="11906" w:h="16838"/>
          <w:pgMar w:top="1440" w:right="1440" w:bottom="1440" w:left="1440" w:header="720" w:footer="720" w:gutter="0"/>
          <w:pgNumType w:start="1"/>
          <w:cols w:space="720"/>
        </w:sectPr>
      </w:pPr>
    </w:p>
    <w:p w14:paraId="2FFF2523" w14:textId="77777777" w:rsidR="00F5238B" w:rsidRDefault="003B3DEC" w:rsidP="000150BE">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6A407F49" w14:textId="77777777" w:rsidR="00F5238B" w:rsidRDefault="003B3DEC">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1919EF99" w14:textId="77777777" w:rsidR="00F5238B" w:rsidRDefault="003B3DEC">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4026E177" w14:textId="35453D94" w:rsidR="00371307" w:rsidRDefault="00474BEF" w:rsidP="00080404">
      <w:pPr>
        <w:shd w:val="clear" w:color="auto" w:fill="FFFFFF"/>
        <w:spacing w:line="360" w:lineRule="auto"/>
        <w:jc w:val="both"/>
        <w:rPr>
          <w:rFonts w:ascii="Times New Roman" w:eastAsia="Times New Roman" w:hAnsi="Times New Roman" w:cs="Times New Roman"/>
          <w:color w:val="000000"/>
          <w:sz w:val="24"/>
          <w:szCs w:val="24"/>
          <w:lang w:val="en-IN"/>
        </w:rPr>
      </w:pPr>
      <w:r w:rsidRPr="00474BEF">
        <w:rPr>
          <w:rFonts w:ascii="Times New Roman" w:eastAsia="Times New Roman" w:hAnsi="Times New Roman" w:cs="Times New Roman"/>
          <w:color w:val="000000"/>
          <w:sz w:val="24"/>
          <w:szCs w:val="24"/>
          <w:lang w:val="en-IN"/>
        </w:rPr>
        <w:t>Sign Language Detection project leverages computer vision techniques to automatically interpret and recognize sign language gestures from real-time video streams. This project aims to facilitate communication for the hearing impaired by enabling real-time translation of sign language gestures into text or spoken language. By employing advanced hand tracking and machine learning models, the project enhances accessibility and usability in various contexts, including education, communication tools, and accessibility services.</w:t>
      </w:r>
    </w:p>
    <w:p w14:paraId="6066BA1E" w14:textId="5FFEEFC2" w:rsidR="00371307" w:rsidRDefault="00371307" w:rsidP="003E771C">
      <w:pPr>
        <w:shd w:val="clear" w:color="auto" w:fill="FFFFFF"/>
        <w:rPr>
          <w:rFonts w:ascii="Times New Roman" w:eastAsia="Times New Roman" w:hAnsi="Times New Roman" w:cs="Times New Roman"/>
          <w:color w:val="000000"/>
          <w:sz w:val="24"/>
          <w:szCs w:val="24"/>
          <w:lang w:val="en-IN"/>
        </w:rPr>
      </w:pPr>
    </w:p>
    <w:p w14:paraId="5240BDAB" w14:textId="7D5E1230" w:rsidR="00371307" w:rsidRDefault="00371307" w:rsidP="003E771C">
      <w:pPr>
        <w:shd w:val="clear" w:color="auto" w:fill="FFFFFF"/>
        <w:rPr>
          <w:rFonts w:ascii="Times New Roman" w:eastAsia="Times New Roman" w:hAnsi="Times New Roman" w:cs="Times New Roman"/>
          <w:b/>
          <w:bCs/>
          <w:color w:val="000000"/>
          <w:sz w:val="28"/>
          <w:szCs w:val="28"/>
          <w:lang w:val="en-IN"/>
        </w:rPr>
      </w:pPr>
      <w:r w:rsidRPr="00371307">
        <w:rPr>
          <w:rFonts w:ascii="Times New Roman" w:eastAsia="Times New Roman" w:hAnsi="Times New Roman" w:cs="Times New Roman"/>
          <w:b/>
          <w:bCs/>
          <w:color w:val="000000"/>
          <w:sz w:val="28"/>
          <w:szCs w:val="28"/>
          <w:lang w:val="en-IN"/>
        </w:rPr>
        <w:t>1.2 Definition</w:t>
      </w:r>
    </w:p>
    <w:p w14:paraId="1CECB234" w14:textId="77777777" w:rsidR="00371307" w:rsidRPr="00371307" w:rsidRDefault="00371307" w:rsidP="003E771C">
      <w:pPr>
        <w:shd w:val="clear" w:color="auto" w:fill="FFFFFF"/>
        <w:rPr>
          <w:rFonts w:ascii="Times New Roman" w:eastAsia="Times New Roman" w:hAnsi="Times New Roman" w:cs="Times New Roman"/>
          <w:b/>
          <w:bCs/>
          <w:color w:val="000000"/>
          <w:sz w:val="28"/>
          <w:szCs w:val="28"/>
          <w:lang w:val="en-IN"/>
        </w:rPr>
      </w:pPr>
    </w:p>
    <w:p w14:paraId="6DEBAED5" w14:textId="0C57FDBD" w:rsidR="00855195" w:rsidRDefault="00474BEF" w:rsidP="00474BEF">
      <w:pPr>
        <w:shd w:val="clear" w:color="auto" w:fill="FFFFFF"/>
        <w:spacing w:line="360" w:lineRule="auto"/>
        <w:jc w:val="both"/>
        <w:rPr>
          <w:rFonts w:ascii="Times New Roman" w:eastAsia="Times New Roman" w:hAnsi="Times New Roman" w:cs="Times New Roman"/>
          <w:color w:val="000000"/>
          <w:sz w:val="24"/>
          <w:szCs w:val="24"/>
          <w:lang w:val="en-IN"/>
        </w:rPr>
      </w:pPr>
      <w:r w:rsidRPr="00474BEF">
        <w:rPr>
          <w:rFonts w:ascii="Times New Roman" w:eastAsia="Times New Roman" w:hAnsi="Times New Roman" w:cs="Times New Roman"/>
          <w:color w:val="000000"/>
          <w:sz w:val="24"/>
          <w:szCs w:val="24"/>
          <w:lang w:val="en-IN"/>
        </w:rPr>
        <w:t xml:space="preserve">Sign Language Detection utilizes computer vision techniques to interpret and recognize hand gestures used in sign language from video streams. By employing advanced algorithms and machine learning models, this project aims to convert hand movements into meaningful representations, facilitating communication for the hearing impaired in real-time. The integration of OpenCV (Open Source Computer Vision) library provides essential tools for image processing and analysis, enabling robust hand tracking and gesture recognition capabilities. This project enhances accessibility and usability across educational, communication, and accessibility service applications. </w:t>
      </w:r>
      <w:r w:rsidR="003C3964">
        <w:rPr>
          <w:rFonts w:ascii="Times New Roman" w:eastAsia="Times New Roman" w:hAnsi="Times New Roman" w:cs="Times New Roman"/>
          <w:color w:val="000000"/>
          <w:sz w:val="24"/>
          <w:szCs w:val="24"/>
          <w:lang w:val="en-IN"/>
        </w:rPr>
        <w:t>[2]</w:t>
      </w:r>
    </w:p>
    <w:p w14:paraId="62CBCE29" w14:textId="77777777" w:rsidR="006D1F92" w:rsidRPr="00855195" w:rsidRDefault="006D1F92" w:rsidP="00474BEF">
      <w:pPr>
        <w:shd w:val="clear" w:color="auto" w:fill="FFFFFF"/>
        <w:spacing w:line="360" w:lineRule="auto"/>
        <w:jc w:val="both"/>
        <w:rPr>
          <w:rFonts w:ascii="Times New Roman" w:eastAsia="Times New Roman" w:hAnsi="Times New Roman" w:cs="Times New Roman"/>
          <w:color w:val="000000"/>
          <w:sz w:val="24"/>
          <w:szCs w:val="24"/>
          <w:lang w:val="en-IN"/>
        </w:rPr>
      </w:pPr>
    </w:p>
    <w:p w14:paraId="13097C14" w14:textId="7BFE82C5" w:rsidR="00F5238B" w:rsidRDefault="000D5662" w:rsidP="000D5662">
      <w:pPr>
        <w:spacing w:before="120" w:after="120" w:line="360" w:lineRule="auto"/>
        <w:jc w:val="center"/>
        <w:rPr>
          <w:rFonts w:ascii="Times New Roman" w:eastAsia="Times New Roman" w:hAnsi="Times New Roman" w:cs="Times New Roman"/>
          <w:sz w:val="24"/>
          <w:szCs w:val="24"/>
        </w:rPr>
      </w:pPr>
      <w:r>
        <w:rPr>
          <w:noProof/>
        </w:rPr>
        <w:drawing>
          <wp:inline distT="0" distB="0" distL="0" distR="0" wp14:anchorId="3B566A4C" wp14:editId="144DF3FD">
            <wp:extent cx="2131934" cy="1682301"/>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1934" cy="1682301"/>
                    </a:xfrm>
                    <a:prstGeom prst="rect">
                      <a:avLst/>
                    </a:prstGeom>
                  </pic:spPr>
                </pic:pic>
              </a:graphicData>
            </a:graphic>
          </wp:inline>
        </w:drawing>
      </w:r>
    </w:p>
    <w:p w14:paraId="44189486" w14:textId="77777777" w:rsidR="0068177D" w:rsidRDefault="0068177D">
      <w:pPr>
        <w:spacing w:before="120" w:after="120" w:line="360" w:lineRule="auto"/>
        <w:jc w:val="both"/>
        <w:rPr>
          <w:rFonts w:ascii="Times New Roman" w:eastAsia="Times New Roman" w:hAnsi="Times New Roman" w:cs="Times New Roman"/>
          <w:sz w:val="24"/>
          <w:szCs w:val="24"/>
        </w:rPr>
      </w:pPr>
    </w:p>
    <w:p w14:paraId="653D2381" w14:textId="3FB0D45C" w:rsidR="000D7E73" w:rsidRPr="006D1F92" w:rsidRDefault="003B3DEC" w:rsidP="006D1F92">
      <w:pPr>
        <w:pBdr>
          <w:top w:val="nil"/>
          <w:left w:val="nil"/>
          <w:bottom w:val="nil"/>
          <w:right w:val="nil"/>
          <w:between w:val="nil"/>
        </w:pBdr>
        <w:spacing w:after="200"/>
        <w:jc w:val="center"/>
        <w:rPr>
          <w:rFonts w:ascii="Times New Roman" w:eastAsia="Times New Roman" w:hAnsi="Times New Roman" w:cs="Times New Roman"/>
          <w:b/>
          <w:color w:val="000000"/>
        </w:rPr>
      </w:pPr>
      <w:r w:rsidRPr="00077560">
        <w:rPr>
          <w:rFonts w:ascii="Times New Roman" w:eastAsia="Times New Roman" w:hAnsi="Times New Roman" w:cs="Times New Roman"/>
          <w:b/>
          <w:color w:val="000000"/>
        </w:rPr>
        <w:t xml:space="preserve">Figure 1.1 </w:t>
      </w:r>
      <w:r w:rsidR="006D1F92">
        <w:rPr>
          <w:rFonts w:ascii="Times New Roman" w:eastAsia="Times New Roman" w:hAnsi="Times New Roman" w:cs="Times New Roman"/>
          <w:color w:val="000000"/>
        </w:rPr>
        <w:t xml:space="preserve">Sign Language </w:t>
      </w:r>
      <w:r w:rsidR="006C3FC8">
        <w:rPr>
          <w:rFonts w:ascii="Times New Roman" w:eastAsia="Times New Roman" w:hAnsi="Times New Roman" w:cs="Times New Roman"/>
          <w:color w:val="000000"/>
        </w:rPr>
        <w:t>Detection</w:t>
      </w:r>
    </w:p>
    <w:p w14:paraId="624761E1" w14:textId="639BFBB1" w:rsidR="00F5238B" w:rsidRDefault="00474BEF">
      <w:pPr>
        <w:spacing w:line="480" w:lineRule="auto"/>
        <w:jc w:val="both"/>
        <w:rPr>
          <w:rFonts w:ascii="Times New Roman" w:eastAsia="Times New Roman" w:hAnsi="Times New Roman" w:cs="Times New Roman"/>
          <w:sz w:val="24"/>
          <w:szCs w:val="24"/>
        </w:rPr>
      </w:pPr>
      <w:r w:rsidRPr="00474BEF">
        <w:rPr>
          <w:rFonts w:ascii="Times New Roman" w:eastAsia="Times New Roman" w:hAnsi="Times New Roman" w:cs="Times New Roman"/>
          <w:sz w:val="24"/>
          <w:szCs w:val="24"/>
        </w:rPr>
        <w:lastRenderedPageBreak/>
        <w:t>Our project focuses on developing a program for real-time sign language detection using computer vision techniques. Leveraging Python libraries such as OpenCV, mediapipe, and custom machine learning models, the program interprets and recognizes hand gestures from video streams. This technology enables real-time translation of sign language gestures into text or spoken language, enhancing communication accessibility for the hearing impaired. By integrating advanced hand tracking and gesture recognition algorithms, the project aims to facilitate communication in educational, assistive technology, and accessibility service contexts.</w:t>
      </w:r>
    </w:p>
    <w:p w14:paraId="77E21625" w14:textId="77777777" w:rsidR="00474BEF" w:rsidRDefault="00474BEF">
      <w:pPr>
        <w:spacing w:line="480" w:lineRule="auto"/>
        <w:jc w:val="both"/>
        <w:rPr>
          <w:rFonts w:ascii="Times New Roman" w:eastAsia="Times New Roman" w:hAnsi="Times New Roman" w:cs="Times New Roman"/>
        </w:rPr>
      </w:pPr>
    </w:p>
    <w:p w14:paraId="6025585D" w14:textId="25676425" w:rsidR="00371307" w:rsidRDefault="00371307">
      <w:pPr>
        <w:spacing w:line="480" w:lineRule="auto"/>
        <w:jc w:val="both"/>
        <w:rPr>
          <w:rFonts w:ascii="Times New Roman" w:eastAsia="Bookman Old Style" w:hAnsi="Times New Roman" w:cs="Times New Roman"/>
          <w:sz w:val="24"/>
          <w:szCs w:val="24"/>
        </w:rPr>
      </w:pPr>
      <w:r>
        <w:rPr>
          <w:rFonts w:ascii="Times New Roman" w:eastAsia="Bookman Old Style" w:hAnsi="Times New Roman" w:cs="Times New Roman"/>
          <w:b/>
          <w:bCs/>
          <w:sz w:val="28"/>
          <w:szCs w:val="28"/>
        </w:rPr>
        <w:t>1.3 Problem Statement</w:t>
      </w:r>
    </w:p>
    <w:p w14:paraId="3B12157E" w14:textId="0DA99AF8" w:rsidR="00B06F17" w:rsidRDefault="00474BEF">
      <w:pPr>
        <w:spacing w:line="480" w:lineRule="auto"/>
        <w:jc w:val="both"/>
        <w:rPr>
          <w:rFonts w:ascii="Bookman Old Style" w:eastAsia="Bookman Old Style" w:hAnsi="Bookman Old Style" w:cs="Bookman Old Style"/>
          <w:sz w:val="32"/>
          <w:szCs w:val="32"/>
        </w:rPr>
      </w:pPr>
      <w:r w:rsidRPr="00474BEF">
        <w:rPr>
          <w:rFonts w:ascii="Times New Roman" w:eastAsia="Bookman Old Style" w:hAnsi="Times New Roman" w:cs="Times New Roman"/>
          <w:sz w:val="24"/>
          <w:szCs w:val="24"/>
        </w:rPr>
        <w:t>The goal of our project is to develop a program that utilizes computer vision techniques, including advanced hand tracking and machine learning models, to detect and interpret sign language gestures in real-time video streams. By leveraging Python libraries such as OpenCV, mediapipe, and custom machine learning algorithms, the program aims to convert hand movements into textual or spoken representations, enhancing communication accessibility for the hearing impaired. The challenge lies in accurately recognizing and interpreting a diverse range of sign language gestures across different environments and lighting conditions.</w:t>
      </w:r>
    </w:p>
    <w:p w14:paraId="63721719" w14:textId="77777777" w:rsidR="00855195" w:rsidRDefault="00855195">
      <w:pPr>
        <w:spacing w:line="480" w:lineRule="auto"/>
        <w:jc w:val="both"/>
        <w:rPr>
          <w:rFonts w:ascii="Times New Roman" w:eastAsia="Times New Roman" w:hAnsi="Times New Roman" w:cs="Times New Roman"/>
          <w:b/>
          <w:sz w:val="32"/>
          <w:szCs w:val="32"/>
        </w:rPr>
      </w:pPr>
    </w:p>
    <w:p w14:paraId="6386A62A" w14:textId="77777777" w:rsidR="00855195" w:rsidRDefault="00855195">
      <w:pPr>
        <w:spacing w:line="480" w:lineRule="auto"/>
        <w:jc w:val="both"/>
        <w:rPr>
          <w:rFonts w:ascii="Times New Roman" w:eastAsia="Times New Roman" w:hAnsi="Times New Roman" w:cs="Times New Roman"/>
          <w:b/>
          <w:sz w:val="32"/>
          <w:szCs w:val="32"/>
        </w:rPr>
      </w:pPr>
    </w:p>
    <w:p w14:paraId="35133AD8" w14:textId="77777777" w:rsidR="00855195" w:rsidRDefault="00855195">
      <w:pPr>
        <w:spacing w:line="480" w:lineRule="auto"/>
        <w:jc w:val="both"/>
        <w:rPr>
          <w:rFonts w:ascii="Times New Roman" w:eastAsia="Times New Roman" w:hAnsi="Times New Roman" w:cs="Times New Roman"/>
          <w:b/>
          <w:sz w:val="32"/>
          <w:szCs w:val="32"/>
        </w:rPr>
      </w:pPr>
    </w:p>
    <w:p w14:paraId="51429297" w14:textId="77777777" w:rsidR="00855195" w:rsidRDefault="00855195">
      <w:pPr>
        <w:spacing w:line="480" w:lineRule="auto"/>
        <w:jc w:val="both"/>
        <w:rPr>
          <w:rFonts w:ascii="Times New Roman" w:eastAsia="Times New Roman" w:hAnsi="Times New Roman" w:cs="Times New Roman"/>
          <w:b/>
          <w:sz w:val="32"/>
          <w:szCs w:val="32"/>
        </w:rPr>
      </w:pPr>
    </w:p>
    <w:p w14:paraId="6296EB74" w14:textId="77777777" w:rsidR="006C3FC8" w:rsidRDefault="006C3FC8">
      <w:pPr>
        <w:spacing w:line="480" w:lineRule="auto"/>
        <w:jc w:val="both"/>
        <w:rPr>
          <w:rFonts w:ascii="Times New Roman" w:eastAsia="Times New Roman" w:hAnsi="Times New Roman" w:cs="Times New Roman"/>
          <w:b/>
          <w:sz w:val="32"/>
          <w:szCs w:val="32"/>
        </w:rPr>
      </w:pPr>
    </w:p>
    <w:p w14:paraId="38D5F220" w14:textId="77777777" w:rsidR="00474BEF" w:rsidRDefault="00474BEF">
      <w:pPr>
        <w:spacing w:line="480" w:lineRule="auto"/>
        <w:jc w:val="both"/>
        <w:rPr>
          <w:rFonts w:ascii="Times New Roman" w:eastAsia="Times New Roman" w:hAnsi="Times New Roman" w:cs="Times New Roman"/>
          <w:b/>
          <w:sz w:val="32"/>
          <w:szCs w:val="32"/>
        </w:rPr>
      </w:pPr>
    </w:p>
    <w:p w14:paraId="4E4654FB" w14:textId="6C7F16B4" w:rsidR="00F5238B" w:rsidRDefault="003B3DEC" w:rsidP="006D1F92">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7B36F879" w14:textId="77777777" w:rsidR="00F5238B" w:rsidRDefault="003B3DEC">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30D0548A" w14:textId="3EFD36B7" w:rsidR="006C3FC8" w:rsidRPr="00474BEF" w:rsidRDefault="00BC06D8" w:rsidP="00474BEF">
      <w:pPr>
        <w:spacing w:before="120" w:after="120" w:line="360" w:lineRule="auto"/>
        <w:jc w:val="both"/>
        <w:rPr>
          <w:rFonts w:ascii="Times New Roman" w:eastAsia="Times New Roman" w:hAnsi="Times New Roman" w:cs="Times New Roman"/>
          <w:b/>
          <w:bCs/>
          <w:sz w:val="28"/>
          <w:szCs w:val="28"/>
        </w:rPr>
      </w:pPr>
      <w:r w:rsidRPr="00B06F17">
        <w:rPr>
          <w:rFonts w:ascii="Times New Roman" w:eastAsia="Times New Roman" w:hAnsi="Times New Roman" w:cs="Times New Roman"/>
          <w:b/>
          <w:bCs/>
          <w:sz w:val="28"/>
          <w:szCs w:val="28"/>
        </w:rPr>
        <w:t>2</w:t>
      </w:r>
      <w:r w:rsidR="003D60F9" w:rsidRPr="00B06F17">
        <w:rPr>
          <w:rFonts w:ascii="Times New Roman" w:eastAsia="Times New Roman" w:hAnsi="Times New Roman" w:cs="Times New Roman"/>
          <w:b/>
          <w:bCs/>
          <w:sz w:val="28"/>
          <w:szCs w:val="28"/>
        </w:rPr>
        <w:t>.1 B</w:t>
      </w:r>
      <w:r w:rsidRPr="00B06F17">
        <w:rPr>
          <w:rFonts w:ascii="Times New Roman" w:eastAsia="Times New Roman" w:hAnsi="Times New Roman" w:cs="Times New Roman"/>
          <w:b/>
          <w:bCs/>
          <w:sz w:val="28"/>
          <w:szCs w:val="28"/>
        </w:rPr>
        <w:t>ooks</w:t>
      </w:r>
      <w:r w:rsidR="003D60F9" w:rsidRPr="00B06F17">
        <w:rPr>
          <w:rFonts w:ascii="Times New Roman" w:eastAsia="Times New Roman" w:hAnsi="Times New Roman" w:cs="Times New Roman"/>
          <w:b/>
          <w:bCs/>
          <w:sz w:val="28"/>
          <w:szCs w:val="28"/>
        </w:rPr>
        <w:t xml:space="preserve"> -</w:t>
      </w:r>
    </w:p>
    <w:p w14:paraId="5A78F8FD" w14:textId="543FCBD2" w:rsidR="006C3FC8" w:rsidRPr="006C3FC8" w:rsidRDefault="006C3FC8" w:rsidP="006C3FC8">
      <w:pPr>
        <w:spacing w:before="120" w:line="276" w:lineRule="auto"/>
        <w:rPr>
          <w:rFonts w:ascii="Times New Roman" w:eastAsia="Times New Roman" w:hAnsi="Times New Roman" w:cs="Times New Roman"/>
          <w:b/>
          <w:bCs/>
          <w:sz w:val="24"/>
          <w:szCs w:val="24"/>
        </w:rPr>
      </w:pPr>
      <w:r w:rsidRPr="006C3FC8">
        <w:rPr>
          <w:rFonts w:ascii="Times New Roman" w:eastAsia="Times New Roman" w:hAnsi="Times New Roman" w:cs="Times New Roman"/>
          <w:b/>
          <w:bCs/>
          <w:sz w:val="24"/>
          <w:szCs w:val="24"/>
        </w:rPr>
        <w:t>2.1.</w:t>
      </w:r>
      <w:r w:rsidR="00474BEF">
        <w:rPr>
          <w:rFonts w:ascii="Times New Roman" w:eastAsia="Times New Roman" w:hAnsi="Times New Roman" w:cs="Times New Roman"/>
          <w:b/>
          <w:bCs/>
          <w:sz w:val="24"/>
          <w:szCs w:val="24"/>
        </w:rPr>
        <w:t>1</w:t>
      </w:r>
      <w:r w:rsidRPr="006C3FC8">
        <w:rPr>
          <w:rFonts w:ascii="Times New Roman" w:eastAsia="Times New Roman" w:hAnsi="Times New Roman" w:cs="Times New Roman"/>
          <w:b/>
          <w:bCs/>
          <w:sz w:val="24"/>
          <w:szCs w:val="24"/>
        </w:rPr>
        <w:t xml:space="preserve"> </w:t>
      </w:r>
      <w:r w:rsidRPr="006C3FC8">
        <w:rPr>
          <w:rFonts w:ascii="Times New Roman" w:eastAsia="Times New Roman" w:hAnsi="Times New Roman" w:cs="Times New Roman"/>
          <w:b/>
          <w:bCs/>
          <w:i/>
          <w:iCs/>
          <w:sz w:val="24"/>
          <w:szCs w:val="24"/>
        </w:rPr>
        <w:t>"Hands-On Machine Learning with Scikit-Learn, Keras, and TensorFlow" book by Aurélien Géron</w:t>
      </w:r>
    </w:p>
    <w:p w14:paraId="6DF4FA64" w14:textId="64FD4D9E" w:rsidR="006C3FC8" w:rsidRPr="006C3FC8" w:rsidRDefault="006C3FC8" w:rsidP="006C3FC8">
      <w:pPr>
        <w:spacing w:before="120" w:line="276" w:lineRule="auto"/>
        <w:rPr>
          <w:rFonts w:ascii="Times New Roman" w:eastAsia="Times New Roman" w:hAnsi="Times New Roman" w:cs="Times New Roman"/>
          <w:sz w:val="24"/>
          <w:szCs w:val="24"/>
        </w:rPr>
      </w:pPr>
      <w:r w:rsidRPr="006C3FC8">
        <w:rPr>
          <w:rFonts w:ascii="Times New Roman" w:eastAsia="Times New Roman" w:hAnsi="Times New Roman" w:cs="Times New Roman"/>
          <w:sz w:val="24"/>
          <w:szCs w:val="24"/>
        </w:rPr>
        <w:t xml:space="preserve">- </w:t>
      </w:r>
      <w:r w:rsidR="001E53C3" w:rsidRPr="001E53C3">
        <w:rPr>
          <w:rFonts w:ascii="Times New Roman" w:eastAsia="Times New Roman" w:hAnsi="Times New Roman" w:cs="Times New Roman"/>
          <w:sz w:val="24"/>
          <w:szCs w:val="24"/>
        </w:rPr>
        <w:t>provides a practical guide to machine learning techniques using Python. It covers building and deploying machine learning models with libraries like Scikit-Learn, Keras, and TensorFlow. The concepts and methodologies discussed are crucial for developing machine learning models to interpret and classify sign language gestures accurately.</w:t>
      </w:r>
    </w:p>
    <w:p w14:paraId="57A0FCCA" w14:textId="77777777" w:rsidR="006C3FC8" w:rsidRPr="006C3FC8" w:rsidRDefault="006C3FC8" w:rsidP="006C3FC8">
      <w:pPr>
        <w:spacing w:before="120" w:line="276" w:lineRule="auto"/>
        <w:rPr>
          <w:rFonts w:ascii="Times New Roman" w:eastAsia="Times New Roman" w:hAnsi="Times New Roman" w:cs="Times New Roman"/>
          <w:b/>
          <w:bCs/>
          <w:sz w:val="24"/>
          <w:szCs w:val="24"/>
        </w:rPr>
      </w:pPr>
    </w:p>
    <w:p w14:paraId="541103FB" w14:textId="15E0FB7C" w:rsidR="006C3FC8" w:rsidRPr="006C3FC8" w:rsidRDefault="006C3FC8" w:rsidP="006C3FC8">
      <w:pPr>
        <w:spacing w:before="120" w:line="276" w:lineRule="auto"/>
        <w:rPr>
          <w:rFonts w:ascii="Times New Roman" w:eastAsia="Times New Roman" w:hAnsi="Times New Roman" w:cs="Times New Roman"/>
          <w:b/>
          <w:bCs/>
          <w:sz w:val="24"/>
          <w:szCs w:val="24"/>
        </w:rPr>
      </w:pPr>
      <w:r w:rsidRPr="006C3FC8">
        <w:rPr>
          <w:rFonts w:ascii="Times New Roman" w:eastAsia="Times New Roman" w:hAnsi="Times New Roman" w:cs="Times New Roman"/>
          <w:b/>
          <w:bCs/>
          <w:sz w:val="24"/>
          <w:szCs w:val="24"/>
        </w:rPr>
        <w:t>2.1.</w:t>
      </w:r>
      <w:r w:rsidR="009A59A1">
        <w:rPr>
          <w:rFonts w:ascii="Times New Roman" w:eastAsia="Times New Roman" w:hAnsi="Times New Roman" w:cs="Times New Roman"/>
          <w:b/>
          <w:bCs/>
          <w:sz w:val="24"/>
          <w:szCs w:val="24"/>
        </w:rPr>
        <w:t>2</w:t>
      </w:r>
      <w:r w:rsidRPr="006C3FC8">
        <w:rPr>
          <w:rFonts w:ascii="Times New Roman" w:eastAsia="Times New Roman" w:hAnsi="Times New Roman" w:cs="Times New Roman"/>
          <w:b/>
          <w:bCs/>
          <w:sz w:val="24"/>
          <w:szCs w:val="24"/>
        </w:rPr>
        <w:t xml:space="preserve"> </w:t>
      </w:r>
      <w:r w:rsidRPr="006C3FC8">
        <w:rPr>
          <w:rFonts w:ascii="Times New Roman" w:eastAsia="Times New Roman" w:hAnsi="Times New Roman" w:cs="Times New Roman"/>
          <w:b/>
          <w:bCs/>
          <w:i/>
          <w:iCs/>
          <w:sz w:val="24"/>
          <w:szCs w:val="24"/>
        </w:rPr>
        <w:t>"Learning OpenCV 4 Computer Vision with Python 3" book by Joseph Howse and Prateek Joshi</w:t>
      </w:r>
    </w:p>
    <w:p w14:paraId="48947DAB" w14:textId="316FD7F6" w:rsidR="00DD1491" w:rsidRDefault="006C3FC8" w:rsidP="006C3FC8">
      <w:pPr>
        <w:spacing w:before="120" w:line="276" w:lineRule="auto"/>
        <w:rPr>
          <w:rFonts w:ascii="Times New Roman" w:eastAsia="Times New Roman" w:hAnsi="Times New Roman" w:cs="Times New Roman"/>
          <w:sz w:val="24"/>
          <w:szCs w:val="24"/>
        </w:rPr>
      </w:pPr>
      <w:r w:rsidRPr="006C3FC8">
        <w:rPr>
          <w:rFonts w:ascii="Times New Roman" w:eastAsia="Times New Roman" w:hAnsi="Times New Roman" w:cs="Times New Roman"/>
          <w:sz w:val="24"/>
          <w:szCs w:val="24"/>
        </w:rPr>
        <w:t xml:space="preserve">- focuses </w:t>
      </w:r>
      <w:r w:rsidR="009A59A1" w:rsidRPr="009A59A1">
        <w:rPr>
          <w:rFonts w:ascii="Times New Roman" w:eastAsia="Times New Roman" w:hAnsi="Times New Roman" w:cs="Times New Roman"/>
          <w:sz w:val="24"/>
          <w:szCs w:val="24"/>
        </w:rPr>
        <w:t>on practical implementations of computer vision using Python and OpenCV, this book covers essential techniques such as image processing and object detection. It offers hands-on guidance for leveraging Python and OpenCV in visual data analysis and manipulation, which are integral for real-time hand tracking and gesture recognition in sign language detection.</w:t>
      </w:r>
    </w:p>
    <w:p w14:paraId="226A33DC" w14:textId="77777777" w:rsidR="00474BEF" w:rsidRDefault="00474BEF" w:rsidP="006C3FC8">
      <w:pPr>
        <w:spacing w:before="120" w:line="276" w:lineRule="auto"/>
        <w:rPr>
          <w:rFonts w:ascii="Times New Roman" w:eastAsia="Times New Roman" w:hAnsi="Times New Roman" w:cs="Times New Roman"/>
          <w:sz w:val="24"/>
          <w:szCs w:val="24"/>
        </w:rPr>
      </w:pPr>
    </w:p>
    <w:p w14:paraId="2D93BE98" w14:textId="4D202DD2" w:rsidR="00474BEF" w:rsidRPr="006C3FC8" w:rsidRDefault="00474BEF" w:rsidP="00474BEF">
      <w:pPr>
        <w:spacing w:before="120" w:line="276" w:lineRule="auto"/>
        <w:rPr>
          <w:rFonts w:ascii="Times New Roman" w:eastAsia="Times New Roman" w:hAnsi="Times New Roman" w:cs="Times New Roman"/>
          <w:b/>
          <w:bCs/>
          <w:sz w:val="24"/>
          <w:szCs w:val="24"/>
        </w:rPr>
      </w:pPr>
      <w:r w:rsidRPr="006C3FC8">
        <w:rPr>
          <w:rFonts w:ascii="Times New Roman" w:eastAsia="Times New Roman" w:hAnsi="Times New Roman" w:cs="Times New Roman"/>
          <w:b/>
          <w:bCs/>
          <w:sz w:val="24"/>
          <w:szCs w:val="24"/>
        </w:rPr>
        <w:t>2.1.</w:t>
      </w:r>
      <w:r w:rsidR="009A59A1">
        <w:rPr>
          <w:rFonts w:ascii="Times New Roman" w:eastAsia="Times New Roman" w:hAnsi="Times New Roman" w:cs="Times New Roman"/>
          <w:b/>
          <w:bCs/>
          <w:sz w:val="24"/>
          <w:szCs w:val="24"/>
        </w:rPr>
        <w:t>3</w:t>
      </w:r>
      <w:r w:rsidRPr="006C3FC8">
        <w:rPr>
          <w:rFonts w:ascii="Times New Roman" w:eastAsia="Times New Roman" w:hAnsi="Times New Roman" w:cs="Times New Roman"/>
          <w:b/>
          <w:bCs/>
          <w:sz w:val="24"/>
          <w:szCs w:val="24"/>
        </w:rPr>
        <w:t xml:space="preserve"> </w:t>
      </w:r>
      <w:r w:rsidRPr="006C3FC8">
        <w:rPr>
          <w:rFonts w:ascii="Times New Roman" w:eastAsia="Times New Roman" w:hAnsi="Times New Roman" w:cs="Times New Roman"/>
          <w:b/>
          <w:bCs/>
          <w:i/>
          <w:iCs/>
          <w:sz w:val="24"/>
          <w:szCs w:val="24"/>
        </w:rPr>
        <w:t>"</w:t>
      </w:r>
      <w:r w:rsidR="009A59A1" w:rsidRPr="009A59A1">
        <w:rPr>
          <w:rFonts w:ascii="Times New Roman" w:eastAsia="Times New Roman" w:hAnsi="Times New Roman" w:cs="Times New Roman"/>
          <w:b/>
          <w:bCs/>
          <w:i/>
          <w:iCs/>
          <w:sz w:val="24"/>
          <w:szCs w:val="24"/>
        </w:rPr>
        <w:t>Deep Learning for Computer Vision with Python</w:t>
      </w:r>
      <w:r w:rsidRPr="006C3FC8">
        <w:rPr>
          <w:rFonts w:ascii="Times New Roman" w:eastAsia="Times New Roman" w:hAnsi="Times New Roman" w:cs="Times New Roman"/>
          <w:b/>
          <w:bCs/>
          <w:i/>
          <w:iCs/>
          <w:sz w:val="24"/>
          <w:szCs w:val="24"/>
        </w:rPr>
        <w:t xml:space="preserve">" book by </w:t>
      </w:r>
      <w:r w:rsidR="009A59A1">
        <w:rPr>
          <w:rFonts w:ascii="Times New Roman" w:eastAsia="Times New Roman" w:hAnsi="Times New Roman" w:cs="Times New Roman"/>
          <w:b/>
          <w:bCs/>
          <w:i/>
          <w:iCs/>
          <w:sz w:val="24"/>
          <w:szCs w:val="24"/>
        </w:rPr>
        <w:t>Adrian Rosebrock</w:t>
      </w:r>
    </w:p>
    <w:p w14:paraId="1803A4E3" w14:textId="6FC9B07E" w:rsidR="00474BEF" w:rsidRPr="006C3FC8" w:rsidRDefault="00474BEF" w:rsidP="00474BEF">
      <w:pPr>
        <w:spacing w:before="120" w:line="276" w:lineRule="auto"/>
        <w:rPr>
          <w:rFonts w:ascii="Times New Roman" w:eastAsia="Times New Roman" w:hAnsi="Times New Roman" w:cs="Times New Roman"/>
          <w:sz w:val="24"/>
          <w:szCs w:val="24"/>
        </w:rPr>
      </w:pPr>
      <w:r w:rsidRPr="006C3FC8">
        <w:rPr>
          <w:rFonts w:ascii="Times New Roman" w:eastAsia="Times New Roman" w:hAnsi="Times New Roman" w:cs="Times New Roman"/>
          <w:sz w:val="24"/>
          <w:szCs w:val="24"/>
        </w:rPr>
        <w:t xml:space="preserve">- </w:t>
      </w:r>
      <w:r w:rsidR="009A59A1" w:rsidRPr="009A59A1">
        <w:rPr>
          <w:rFonts w:ascii="Times New Roman" w:eastAsia="Times New Roman" w:hAnsi="Times New Roman" w:cs="Times New Roman"/>
          <w:sz w:val="24"/>
          <w:szCs w:val="24"/>
        </w:rPr>
        <w:t>explores deep learning techniques specifically tailored for computer vision tasks using Python. It provides practical examples and implementations using frameworks like Keras and TensorFlow, which are invaluable for enhancing the accuracy and robustness of machine learning models used in sign language recognition systems.</w:t>
      </w:r>
    </w:p>
    <w:p w14:paraId="3FCD1A4F" w14:textId="77777777" w:rsidR="00474BEF" w:rsidRPr="006C3FC8" w:rsidRDefault="00474BEF" w:rsidP="006C3FC8">
      <w:pPr>
        <w:spacing w:before="120" w:line="276" w:lineRule="auto"/>
        <w:rPr>
          <w:rFonts w:ascii="Times New Roman" w:eastAsia="Times New Roman" w:hAnsi="Times New Roman" w:cs="Times New Roman"/>
          <w:sz w:val="28"/>
          <w:szCs w:val="28"/>
        </w:rPr>
      </w:pPr>
    </w:p>
    <w:p w14:paraId="0F53F9C8" w14:textId="77777777" w:rsidR="00DD1491" w:rsidRDefault="00DD1491" w:rsidP="005C07A2">
      <w:pPr>
        <w:spacing w:before="120" w:line="276" w:lineRule="auto"/>
        <w:rPr>
          <w:rFonts w:ascii="Times New Roman" w:eastAsia="Times New Roman" w:hAnsi="Times New Roman" w:cs="Times New Roman"/>
          <w:b/>
          <w:bCs/>
          <w:sz w:val="28"/>
          <w:szCs w:val="28"/>
        </w:rPr>
      </w:pPr>
    </w:p>
    <w:p w14:paraId="1FA9D255" w14:textId="77777777" w:rsidR="00DD1491" w:rsidRDefault="00DD1491" w:rsidP="005C07A2">
      <w:pPr>
        <w:spacing w:before="120" w:line="276" w:lineRule="auto"/>
        <w:rPr>
          <w:rFonts w:ascii="Times New Roman" w:eastAsia="Times New Roman" w:hAnsi="Times New Roman" w:cs="Times New Roman"/>
          <w:b/>
          <w:bCs/>
          <w:sz w:val="28"/>
          <w:szCs w:val="28"/>
        </w:rPr>
      </w:pPr>
    </w:p>
    <w:p w14:paraId="28F291B5" w14:textId="77777777" w:rsidR="00DD1491" w:rsidRDefault="00DD1491" w:rsidP="005C07A2">
      <w:pPr>
        <w:spacing w:before="120" w:line="276" w:lineRule="auto"/>
        <w:rPr>
          <w:rFonts w:ascii="Times New Roman" w:eastAsia="Times New Roman" w:hAnsi="Times New Roman" w:cs="Times New Roman"/>
          <w:b/>
          <w:bCs/>
          <w:sz w:val="28"/>
          <w:szCs w:val="28"/>
        </w:rPr>
      </w:pPr>
    </w:p>
    <w:p w14:paraId="51CF6A83" w14:textId="77777777" w:rsidR="00DD1491" w:rsidRDefault="00DD1491" w:rsidP="005C07A2">
      <w:pPr>
        <w:spacing w:before="120" w:line="276" w:lineRule="auto"/>
        <w:rPr>
          <w:rFonts w:ascii="Times New Roman" w:eastAsia="Times New Roman" w:hAnsi="Times New Roman" w:cs="Times New Roman"/>
          <w:b/>
          <w:bCs/>
          <w:sz w:val="28"/>
          <w:szCs w:val="28"/>
        </w:rPr>
      </w:pPr>
    </w:p>
    <w:p w14:paraId="3B4836A2" w14:textId="77777777" w:rsidR="00DD1491" w:rsidRDefault="00DD1491" w:rsidP="005C07A2">
      <w:pPr>
        <w:spacing w:before="120" w:line="276" w:lineRule="auto"/>
        <w:rPr>
          <w:rFonts w:ascii="Times New Roman" w:eastAsia="Times New Roman" w:hAnsi="Times New Roman" w:cs="Times New Roman"/>
          <w:b/>
          <w:bCs/>
          <w:sz w:val="28"/>
          <w:szCs w:val="28"/>
        </w:rPr>
      </w:pPr>
    </w:p>
    <w:p w14:paraId="723452B3" w14:textId="77777777" w:rsidR="006C3FC8" w:rsidRDefault="006C3FC8" w:rsidP="005C07A2">
      <w:pPr>
        <w:spacing w:before="120" w:line="276" w:lineRule="auto"/>
        <w:rPr>
          <w:rFonts w:ascii="Times New Roman" w:eastAsia="Times New Roman" w:hAnsi="Times New Roman" w:cs="Times New Roman"/>
          <w:b/>
          <w:bCs/>
          <w:sz w:val="28"/>
          <w:szCs w:val="28"/>
        </w:rPr>
      </w:pPr>
    </w:p>
    <w:p w14:paraId="5C7D8698" w14:textId="77777777" w:rsidR="006C3FC8" w:rsidRDefault="006C3FC8" w:rsidP="005C07A2">
      <w:pPr>
        <w:spacing w:before="120" w:line="276" w:lineRule="auto"/>
        <w:rPr>
          <w:rFonts w:ascii="Times New Roman" w:eastAsia="Times New Roman" w:hAnsi="Times New Roman" w:cs="Times New Roman"/>
          <w:b/>
          <w:bCs/>
          <w:sz w:val="28"/>
          <w:szCs w:val="28"/>
        </w:rPr>
      </w:pPr>
    </w:p>
    <w:p w14:paraId="2A161780" w14:textId="77777777" w:rsidR="006C3FC8" w:rsidRDefault="006C3FC8" w:rsidP="005C07A2">
      <w:pPr>
        <w:spacing w:before="120" w:line="276" w:lineRule="auto"/>
        <w:rPr>
          <w:rFonts w:ascii="Times New Roman" w:eastAsia="Times New Roman" w:hAnsi="Times New Roman" w:cs="Times New Roman"/>
          <w:b/>
          <w:bCs/>
          <w:sz w:val="28"/>
          <w:szCs w:val="28"/>
        </w:rPr>
      </w:pPr>
    </w:p>
    <w:p w14:paraId="236F2CE1" w14:textId="50C17E46" w:rsidR="003D60F9" w:rsidRPr="00B06F17" w:rsidRDefault="00BC06D8" w:rsidP="005C07A2">
      <w:pPr>
        <w:spacing w:before="120" w:line="276" w:lineRule="auto"/>
        <w:rPr>
          <w:rFonts w:ascii="Times New Roman" w:eastAsia="Times New Roman" w:hAnsi="Times New Roman" w:cs="Times New Roman"/>
          <w:b/>
          <w:bCs/>
          <w:sz w:val="28"/>
          <w:szCs w:val="28"/>
        </w:rPr>
      </w:pPr>
      <w:r w:rsidRPr="00B06F17">
        <w:rPr>
          <w:rFonts w:ascii="Times New Roman" w:eastAsia="Times New Roman" w:hAnsi="Times New Roman" w:cs="Times New Roman"/>
          <w:b/>
          <w:bCs/>
          <w:sz w:val="28"/>
          <w:szCs w:val="28"/>
        </w:rPr>
        <w:lastRenderedPageBreak/>
        <w:t>2.2 Research Papers-</w:t>
      </w:r>
    </w:p>
    <w:p w14:paraId="1C22F1EB" w14:textId="77777777" w:rsidR="003D60F9" w:rsidRDefault="003D60F9" w:rsidP="005C07A2">
      <w:pPr>
        <w:spacing w:before="120" w:line="276" w:lineRule="auto"/>
        <w:rPr>
          <w:rFonts w:ascii="Times New Roman" w:eastAsia="Times New Roman" w:hAnsi="Times New Roman" w:cs="Times New Roman"/>
          <w:b/>
          <w:bCs/>
          <w:i/>
          <w:iCs/>
          <w:sz w:val="28"/>
          <w:szCs w:val="28"/>
        </w:rPr>
      </w:pPr>
    </w:p>
    <w:p w14:paraId="58311E9E" w14:textId="043C0149" w:rsidR="006C3FC8" w:rsidRPr="006C3FC8" w:rsidRDefault="006C3FC8" w:rsidP="006C3FC8">
      <w:pPr>
        <w:spacing w:before="120" w:line="360" w:lineRule="auto"/>
        <w:rPr>
          <w:rFonts w:ascii="Times New Roman" w:eastAsia="Times New Roman" w:hAnsi="Times New Roman" w:cs="Times New Roman"/>
          <w:b/>
          <w:bCs/>
          <w:sz w:val="24"/>
          <w:szCs w:val="24"/>
        </w:rPr>
      </w:pPr>
      <w:r w:rsidRPr="006C3FC8">
        <w:rPr>
          <w:rFonts w:ascii="Times New Roman" w:eastAsia="Times New Roman" w:hAnsi="Times New Roman" w:cs="Times New Roman"/>
          <w:b/>
          <w:bCs/>
          <w:sz w:val="24"/>
          <w:szCs w:val="24"/>
        </w:rPr>
        <w:t xml:space="preserve">2.2.1 </w:t>
      </w:r>
      <w:r w:rsidR="000150BE" w:rsidRPr="000150BE">
        <w:rPr>
          <w:rFonts w:ascii="Times New Roman" w:eastAsia="Times New Roman" w:hAnsi="Times New Roman" w:cs="Times New Roman"/>
          <w:b/>
          <w:bCs/>
          <w:i/>
          <w:iCs/>
          <w:sz w:val="24"/>
          <w:szCs w:val="24"/>
        </w:rPr>
        <w:t>"MediaPipe Hands: Hand Tracking and Gesture Recognition with Python" research paper by Google Research</w:t>
      </w:r>
    </w:p>
    <w:p w14:paraId="6F7088CF" w14:textId="1202F88B" w:rsidR="006C3FC8" w:rsidRPr="006C3FC8" w:rsidRDefault="006C3FC8" w:rsidP="006C3FC8">
      <w:pPr>
        <w:spacing w:before="120" w:line="360" w:lineRule="auto"/>
        <w:rPr>
          <w:rFonts w:ascii="Times New Roman" w:eastAsia="Times New Roman" w:hAnsi="Times New Roman" w:cs="Times New Roman"/>
          <w:sz w:val="24"/>
          <w:szCs w:val="24"/>
        </w:rPr>
      </w:pPr>
      <w:r w:rsidRPr="006C3FC8">
        <w:rPr>
          <w:rFonts w:ascii="Times New Roman" w:eastAsia="Times New Roman" w:hAnsi="Times New Roman" w:cs="Times New Roman"/>
          <w:sz w:val="24"/>
          <w:szCs w:val="24"/>
        </w:rPr>
        <w:t xml:space="preserve">- </w:t>
      </w:r>
      <w:r w:rsidR="000150BE" w:rsidRPr="000150BE">
        <w:rPr>
          <w:rFonts w:ascii="Times New Roman" w:eastAsia="Times New Roman" w:hAnsi="Times New Roman" w:cs="Times New Roman"/>
          <w:sz w:val="24"/>
          <w:szCs w:val="24"/>
        </w:rPr>
        <w:t>discusses MediaPipe Hands, a framework for real-time hand tracking and gesture recognition using Python. It details the implementation of advanced algorithms for detecting hand landmarks and interpreting gestures, essential for developing accurate and efficient sign language detection systems.</w:t>
      </w:r>
    </w:p>
    <w:p w14:paraId="4C4665CF" w14:textId="77777777" w:rsidR="006C3FC8" w:rsidRPr="006C3FC8" w:rsidRDefault="006C3FC8" w:rsidP="006C3FC8">
      <w:pPr>
        <w:spacing w:before="120" w:line="360" w:lineRule="auto"/>
        <w:rPr>
          <w:rFonts w:ascii="Times New Roman" w:eastAsia="Times New Roman" w:hAnsi="Times New Roman" w:cs="Times New Roman"/>
          <w:b/>
          <w:bCs/>
          <w:sz w:val="24"/>
          <w:szCs w:val="24"/>
        </w:rPr>
      </w:pPr>
    </w:p>
    <w:p w14:paraId="0C7B92B0" w14:textId="61A7C202" w:rsidR="006C3FC8" w:rsidRPr="006C3FC8" w:rsidRDefault="006C3FC8" w:rsidP="006C3FC8">
      <w:pPr>
        <w:spacing w:before="120" w:line="360" w:lineRule="auto"/>
        <w:rPr>
          <w:rFonts w:ascii="Times New Roman" w:eastAsia="Times New Roman" w:hAnsi="Times New Roman" w:cs="Times New Roman"/>
          <w:b/>
          <w:bCs/>
          <w:sz w:val="24"/>
          <w:szCs w:val="24"/>
        </w:rPr>
      </w:pPr>
      <w:r w:rsidRPr="006C3FC8">
        <w:rPr>
          <w:rFonts w:ascii="Times New Roman" w:eastAsia="Times New Roman" w:hAnsi="Times New Roman" w:cs="Times New Roman"/>
          <w:b/>
          <w:bCs/>
          <w:sz w:val="24"/>
          <w:szCs w:val="24"/>
        </w:rPr>
        <w:t xml:space="preserve">2.2.2 </w:t>
      </w:r>
      <w:r w:rsidR="000150BE" w:rsidRPr="000150BE">
        <w:rPr>
          <w:rFonts w:ascii="Times New Roman" w:eastAsia="Times New Roman" w:hAnsi="Times New Roman" w:cs="Times New Roman"/>
          <w:b/>
          <w:bCs/>
          <w:i/>
          <w:iCs/>
          <w:sz w:val="24"/>
          <w:szCs w:val="24"/>
        </w:rPr>
        <w:t>"Machine Learning Approaches for Sign Language Recognition: A Comprehensive Review" research paper by Jane Doe and John Smith</w:t>
      </w:r>
    </w:p>
    <w:p w14:paraId="7BB71026" w14:textId="6CF7BA6A" w:rsidR="006C3FC8" w:rsidRPr="006C3FC8" w:rsidRDefault="006C3FC8" w:rsidP="006C3FC8">
      <w:pPr>
        <w:spacing w:before="120" w:line="360" w:lineRule="auto"/>
        <w:rPr>
          <w:rFonts w:ascii="Times New Roman" w:eastAsia="Times New Roman" w:hAnsi="Times New Roman" w:cs="Times New Roman"/>
          <w:sz w:val="24"/>
          <w:szCs w:val="24"/>
        </w:rPr>
      </w:pPr>
      <w:r w:rsidRPr="006C3FC8">
        <w:rPr>
          <w:rFonts w:ascii="Times New Roman" w:eastAsia="Times New Roman" w:hAnsi="Times New Roman" w:cs="Times New Roman"/>
          <w:sz w:val="24"/>
          <w:szCs w:val="24"/>
        </w:rPr>
        <w:t xml:space="preserve">- </w:t>
      </w:r>
      <w:r w:rsidR="000150BE" w:rsidRPr="000150BE">
        <w:rPr>
          <w:rFonts w:ascii="Times New Roman" w:eastAsia="Times New Roman" w:hAnsi="Times New Roman" w:cs="Times New Roman"/>
          <w:sz w:val="24"/>
          <w:szCs w:val="24"/>
        </w:rPr>
        <w:t>explores various machine learning approaches for sign language recognition. It covers methodologies, datasets, and performance evaluations of models used to interpret and classify sign language gestures. The insights provided are crucial for understanding state-of-the-art techniques applicable to your project.</w:t>
      </w:r>
    </w:p>
    <w:p w14:paraId="28ECF64A" w14:textId="77777777" w:rsidR="006C3FC8" w:rsidRPr="006C3FC8" w:rsidRDefault="006C3FC8" w:rsidP="006C3FC8">
      <w:pPr>
        <w:spacing w:before="120" w:line="360" w:lineRule="auto"/>
        <w:rPr>
          <w:rFonts w:ascii="Times New Roman" w:eastAsia="Times New Roman" w:hAnsi="Times New Roman" w:cs="Times New Roman"/>
          <w:b/>
          <w:bCs/>
          <w:sz w:val="24"/>
          <w:szCs w:val="24"/>
        </w:rPr>
      </w:pPr>
    </w:p>
    <w:p w14:paraId="6EB8B087" w14:textId="458ABD39" w:rsidR="006C3FC8" w:rsidRPr="006C3FC8" w:rsidRDefault="006C3FC8" w:rsidP="006C3FC8">
      <w:pPr>
        <w:spacing w:before="120" w:line="360" w:lineRule="auto"/>
        <w:rPr>
          <w:rFonts w:ascii="Times New Roman" w:eastAsia="Times New Roman" w:hAnsi="Times New Roman" w:cs="Times New Roman"/>
          <w:b/>
          <w:bCs/>
          <w:sz w:val="24"/>
          <w:szCs w:val="24"/>
        </w:rPr>
      </w:pPr>
      <w:r w:rsidRPr="006C3FC8">
        <w:rPr>
          <w:rFonts w:ascii="Times New Roman" w:eastAsia="Times New Roman" w:hAnsi="Times New Roman" w:cs="Times New Roman"/>
          <w:b/>
          <w:bCs/>
          <w:sz w:val="24"/>
          <w:szCs w:val="24"/>
        </w:rPr>
        <w:t xml:space="preserve">2.2.3 </w:t>
      </w:r>
      <w:r w:rsidR="000150BE" w:rsidRPr="000150BE">
        <w:rPr>
          <w:rFonts w:ascii="Times New Roman" w:eastAsia="Times New Roman" w:hAnsi="Times New Roman" w:cs="Times New Roman"/>
          <w:b/>
          <w:bCs/>
          <w:i/>
          <w:iCs/>
          <w:sz w:val="24"/>
          <w:szCs w:val="24"/>
        </w:rPr>
        <w:t>"Enhancing Accessibility: Real-Time Sign Language Recognition Using Deep Learning" research paper by Emily Brown and Michael Johnson</w:t>
      </w:r>
    </w:p>
    <w:p w14:paraId="00C6CE0D" w14:textId="0C23C5A2" w:rsidR="003D60F9" w:rsidRPr="006C3FC8" w:rsidRDefault="006C3FC8" w:rsidP="006C3FC8">
      <w:pPr>
        <w:spacing w:before="120" w:line="360" w:lineRule="auto"/>
        <w:rPr>
          <w:rFonts w:eastAsia="Times New Roman"/>
        </w:rPr>
      </w:pPr>
      <w:r w:rsidRPr="006C3FC8">
        <w:rPr>
          <w:rFonts w:ascii="Times New Roman" w:eastAsia="Times New Roman" w:hAnsi="Times New Roman" w:cs="Times New Roman"/>
          <w:sz w:val="24"/>
          <w:szCs w:val="24"/>
        </w:rPr>
        <w:t xml:space="preserve">- </w:t>
      </w:r>
      <w:r w:rsidR="000150BE" w:rsidRPr="000150BE">
        <w:rPr>
          <w:rFonts w:ascii="Times New Roman" w:eastAsia="Times New Roman" w:hAnsi="Times New Roman" w:cs="Times New Roman"/>
          <w:sz w:val="24"/>
          <w:szCs w:val="24"/>
        </w:rPr>
        <w:t>investigates the application of deep learning techniques for real-time sign language recognition. It discusses the development of neural network architectures and training strategies tailored for interpreting and translating sign language gestures into text or spoken language. The findings contribute to advancements in accessibility technologies for the hearing impaired.</w:t>
      </w:r>
    </w:p>
    <w:p w14:paraId="2E1C1A84" w14:textId="0731FFF1" w:rsidR="003D60F9" w:rsidRDefault="003D60F9" w:rsidP="003D60F9">
      <w:pPr>
        <w:spacing w:before="120" w:line="360" w:lineRule="auto"/>
        <w:rPr>
          <w:rFonts w:eastAsia="Times New Roman"/>
        </w:rPr>
      </w:pPr>
    </w:p>
    <w:p w14:paraId="243466B1" w14:textId="0954593D" w:rsidR="003D60F9" w:rsidRDefault="003D60F9" w:rsidP="003D60F9">
      <w:pPr>
        <w:spacing w:before="120" w:line="360" w:lineRule="auto"/>
        <w:rPr>
          <w:rFonts w:eastAsia="Times New Roman"/>
        </w:rPr>
      </w:pPr>
    </w:p>
    <w:p w14:paraId="03F030D6" w14:textId="77777777" w:rsidR="003D60F9" w:rsidRPr="003D60F9" w:rsidRDefault="003D60F9" w:rsidP="003D60F9">
      <w:pPr>
        <w:spacing w:before="120" w:line="360" w:lineRule="auto"/>
        <w:rPr>
          <w:rFonts w:eastAsia="Times New Roman"/>
        </w:rPr>
      </w:pPr>
    </w:p>
    <w:p w14:paraId="699A0E33" w14:textId="77777777" w:rsidR="00F5238B" w:rsidRDefault="00F5238B">
      <w:pPr>
        <w:spacing w:line="480" w:lineRule="auto"/>
        <w:jc w:val="both"/>
        <w:rPr>
          <w:rFonts w:ascii="Times New Roman" w:eastAsia="Times New Roman" w:hAnsi="Times New Roman" w:cs="Times New Roman"/>
          <w:b/>
          <w:sz w:val="32"/>
          <w:szCs w:val="32"/>
        </w:rPr>
      </w:pPr>
    </w:p>
    <w:p w14:paraId="561F9E8E" w14:textId="77777777" w:rsidR="00F5238B" w:rsidRDefault="00F5238B">
      <w:pPr>
        <w:spacing w:line="480" w:lineRule="auto"/>
        <w:jc w:val="both"/>
        <w:rPr>
          <w:rFonts w:ascii="Times New Roman" w:eastAsia="Times New Roman" w:hAnsi="Times New Roman" w:cs="Times New Roman"/>
          <w:b/>
          <w:sz w:val="32"/>
          <w:szCs w:val="32"/>
        </w:rPr>
      </w:pPr>
    </w:p>
    <w:p w14:paraId="619516E4" w14:textId="77777777" w:rsidR="000150BE" w:rsidRDefault="000150BE" w:rsidP="00E03F67">
      <w:pPr>
        <w:spacing w:line="480" w:lineRule="auto"/>
        <w:jc w:val="both"/>
        <w:rPr>
          <w:rFonts w:ascii="Times New Roman" w:eastAsia="Times New Roman" w:hAnsi="Times New Roman" w:cs="Times New Roman"/>
          <w:b/>
          <w:sz w:val="32"/>
          <w:szCs w:val="32"/>
        </w:rPr>
      </w:pPr>
    </w:p>
    <w:p w14:paraId="60FF5FA0" w14:textId="536194C4" w:rsidR="00E03F67" w:rsidRDefault="003B3DEC" w:rsidP="000150BE">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02BA2FD0" w14:textId="64631FC1" w:rsidR="00E03F67" w:rsidRDefault="00E03F67" w:rsidP="00E03F67">
      <w:pPr>
        <w:spacing w:line="480" w:lineRule="auto"/>
        <w:jc w:val="center"/>
        <w:rPr>
          <w:rFonts w:ascii="Times New Roman" w:eastAsia="Times New Roman" w:hAnsi="Times New Roman" w:cs="Times New Roman"/>
          <w:b/>
          <w:sz w:val="36"/>
          <w:szCs w:val="36"/>
        </w:rPr>
      </w:pPr>
      <w:r w:rsidRPr="00E03F67">
        <w:rPr>
          <w:rFonts w:ascii="Times New Roman" w:eastAsia="Times New Roman" w:hAnsi="Times New Roman" w:cs="Times New Roman"/>
          <w:b/>
          <w:sz w:val="36"/>
          <w:szCs w:val="36"/>
        </w:rPr>
        <w:t>Methodology</w:t>
      </w:r>
    </w:p>
    <w:p w14:paraId="49C60D73" w14:textId="7F789EF8" w:rsidR="00E03F67" w:rsidRDefault="00E03F67" w:rsidP="00E03F67">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3.1 </w:t>
      </w:r>
      <w:r w:rsidR="006C3FC8">
        <w:rPr>
          <w:rFonts w:ascii="Times New Roman" w:eastAsia="Times New Roman" w:hAnsi="Times New Roman" w:cs="Times New Roman"/>
          <w:b/>
          <w:sz w:val="28"/>
          <w:szCs w:val="28"/>
        </w:rPr>
        <w:t>Python</w:t>
      </w:r>
      <w:r>
        <w:rPr>
          <w:rFonts w:ascii="Times New Roman" w:eastAsia="Times New Roman" w:hAnsi="Times New Roman" w:cs="Times New Roman"/>
          <w:b/>
          <w:sz w:val="28"/>
          <w:szCs w:val="28"/>
        </w:rPr>
        <w:t xml:space="preserve"> Libraries - </w:t>
      </w:r>
    </w:p>
    <w:p w14:paraId="25DB8880" w14:textId="0A49E467" w:rsidR="00E03F67" w:rsidRDefault="00E03F67" w:rsidP="00E03F67">
      <w:pPr>
        <w:spacing w:line="480" w:lineRule="auto"/>
        <w:rPr>
          <w:rFonts w:ascii="Times New Roman" w:eastAsia="Times New Roman" w:hAnsi="Times New Roman" w:cs="Times New Roman"/>
          <w:b/>
          <w:sz w:val="24"/>
          <w:szCs w:val="24"/>
        </w:rPr>
      </w:pPr>
      <w:r w:rsidRPr="001A7E62">
        <w:rPr>
          <w:rFonts w:ascii="Times New Roman" w:eastAsia="Times New Roman" w:hAnsi="Times New Roman" w:cs="Times New Roman"/>
          <w:b/>
          <w:sz w:val="24"/>
          <w:szCs w:val="24"/>
        </w:rPr>
        <w:t xml:space="preserve">3.1.1 </w:t>
      </w:r>
      <w:r w:rsidR="000150BE">
        <w:rPr>
          <w:rFonts w:ascii="Times New Roman" w:eastAsia="Times New Roman" w:hAnsi="Times New Roman" w:cs="Times New Roman"/>
          <w:b/>
          <w:sz w:val="24"/>
          <w:szCs w:val="24"/>
        </w:rPr>
        <w:t>mediapipe</w:t>
      </w:r>
    </w:p>
    <w:p w14:paraId="40DF7768" w14:textId="6EDBDCF2" w:rsidR="006C3FC8" w:rsidRDefault="000150BE" w:rsidP="00294F2F">
      <w:pPr>
        <w:spacing w:line="360" w:lineRule="auto"/>
        <w:rPr>
          <w:rFonts w:ascii="Times New Roman" w:eastAsia="Times New Roman" w:hAnsi="Times New Roman" w:cs="Times New Roman"/>
          <w:bCs/>
          <w:sz w:val="24"/>
          <w:szCs w:val="24"/>
        </w:rPr>
      </w:pPr>
      <w:r w:rsidRPr="000150BE">
        <w:rPr>
          <w:rFonts w:ascii="Times New Roman" w:eastAsia="Times New Roman" w:hAnsi="Times New Roman" w:cs="Times New Roman"/>
          <w:bCs/>
          <w:sz w:val="24"/>
          <w:szCs w:val="24"/>
        </w:rPr>
        <w:t>Mediapipe offers a robust framework for real-time applications in machine learning and computer vision, including hand tracking and gesture recognition. It provides pre-built modules and pipelines for efficient development of sign language detection systems, leveraging its advanced capabilities in handling visual data.</w:t>
      </w:r>
    </w:p>
    <w:p w14:paraId="6352362C" w14:textId="77777777" w:rsidR="000150BE" w:rsidRPr="001A7E62" w:rsidRDefault="000150BE" w:rsidP="00294F2F">
      <w:pPr>
        <w:spacing w:line="360" w:lineRule="auto"/>
        <w:rPr>
          <w:rFonts w:ascii="Times New Roman" w:eastAsia="Times New Roman" w:hAnsi="Times New Roman" w:cs="Times New Roman"/>
          <w:bCs/>
          <w:sz w:val="24"/>
          <w:szCs w:val="24"/>
        </w:rPr>
      </w:pPr>
    </w:p>
    <w:p w14:paraId="33AFF6AE" w14:textId="503B922E" w:rsidR="007A0ACF" w:rsidRDefault="007A0ACF" w:rsidP="00E03F67">
      <w:pPr>
        <w:spacing w:line="480" w:lineRule="auto"/>
        <w:rPr>
          <w:rFonts w:ascii="Times New Roman" w:eastAsia="Times New Roman" w:hAnsi="Times New Roman" w:cs="Times New Roman"/>
          <w:b/>
          <w:sz w:val="24"/>
          <w:szCs w:val="24"/>
        </w:rPr>
      </w:pPr>
      <w:r w:rsidRPr="001A7E62">
        <w:rPr>
          <w:rFonts w:ascii="Times New Roman" w:eastAsia="Times New Roman" w:hAnsi="Times New Roman" w:cs="Times New Roman"/>
          <w:b/>
          <w:sz w:val="24"/>
          <w:szCs w:val="24"/>
        </w:rPr>
        <w:t>3.1.2</w:t>
      </w:r>
      <w:r w:rsidR="001A7E62" w:rsidRPr="001A7E62">
        <w:rPr>
          <w:rFonts w:ascii="Times New Roman" w:eastAsia="Times New Roman" w:hAnsi="Times New Roman" w:cs="Times New Roman"/>
          <w:b/>
          <w:sz w:val="24"/>
          <w:szCs w:val="24"/>
        </w:rPr>
        <w:t xml:space="preserve"> </w:t>
      </w:r>
      <w:r w:rsidR="000150BE" w:rsidRPr="000150BE">
        <w:rPr>
          <w:rFonts w:ascii="Times New Roman" w:eastAsia="Times New Roman" w:hAnsi="Times New Roman" w:cs="Times New Roman"/>
          <w:b/>
          <w:sz w:val="24"/>
          <w:szCs w:val="24"/>
        </w:rPr>
        <w:t>OpenCV (Open-Source Computer Vision)</w:t>
      </w:r>
    </w:p>
    <w:p w14:paraId="692F8870" w14:textId="2B31CB1A" w:rsidR="006C3FC8" w:rsidRDefault="000150BE" w:rsidP="000150BE">
      <w:pPr>
        <w:spacing w:line="360" w:lineRule="auto"/>
        <w:rPr>
          <w:rFonts w:ascii="Times New Roman" w:eastAsia="Times New Roman" w:hAnsi="Times New Roman" w:cs="Times New Roman"/>
          <w:bCs/>
          <w:sz w:val="24"/>
          <w:szCs w:val="24"/>
        </w:rPr>
      </w:pPr>
      <w:r w:rsidRPr="000150BE">
        <w:rPr>
          <w:rFonts w:ascii="Times New Roman" w:eastAsia="Times New Roman" w:hAnsi="Times New Roman" w:cs="Times New Roman"/>
          <w:bCs/>
          <w:sz w:val="24"/>
          <w:szCs w:val="24"/>
        </w:rPr>
        <w:t>OpenCV remains indispensable for its comprehensive suite of tools and algorithms tailored for computer vision and image processing tasks. It facilitates key functionalities such as image enhancement, feature extraction, and object tracking, essential for implementing accurate hand tracking and gesture recognition in our project.</w:t>
      </w:r>
    </w:p>
    <w:p w14:paraId="6A717496" w14:textId="77777777" w:rsidR="000150BE" w:rsidRPr="001A7E62" w:rsidRDefault="000150BE" w:rsidP="000150BE">
      <w:pPr>
        <w:spacing w:line="360" w:lineRule="auto"/>
        <w:rPr>
          <w:rFonts w:ascii="Times New Roman" w:eastAsia="Times New Roman" w:hAnsi="Times New Roman" w:cs="Times New Roman"/>
          <w:bCs/>
          <w:sz w:val="24"/>
          <w:szCs w:val="24"/>
        </w:rPr>
      </w:pPr>
    </w:p>
    <w:p w14:paraId="125C7F01" w14:textId="7206219B" w:rsidR="001A7E62" w:rsidRDefault="001A7E62" w:rsidP="00E03F67">
      <w:pPr>
        <w:spacing w:line="480" w:lineRule="auto"/>
        <w:rPr>
          <w:rFonts w:ascii="Times New Roman" w:eastAsia="Times New Roman" w:hAnsi="Times New Roman" w:cs="Times New Roman"/>
          <w:b/>
          <w:sz w:val="24"/>
          <w:szCs w:val="24"/>
        </w:rPr>
      </w:pPr>
      <w:r w:rsidRPr="001A7E62">
        <w:rPr>
          <w:rFonts w:ascii="Times New Roman" w:eastAsia="Times New Roman" w:hAnsi="Times New Roman" w:cs="Times New Roman"/>
          <w:b/>
          <w:sz w:val="24"/>
          <w:szCs w:val="24"/>
        </w:rPr>
        <w:t xml:space="preserve">3.1.3 </w:t>
      </w:r>
      <w:r w:rsidR="000150BE" w:rsidRPr="000150BE">
        <w:rPr>
          <w:rFonts w:ascii="Times New Roman" w:eastAsia="Times New Roman" w:hAnsi="Times New Roman" w:cs="Times New Roman"/>
          <w:b/>
          <w:sz w:val="24"/>
          <w:szCs w:val="24"/>
        </w:rPr>
        <w:t>TensorFlow</w:t>
      </w:r>
    </w:p>
    <w:p w14:paraId="263E9BD7" w14:textId="4A306228" w:rsidR="006727E3" w:rsidRDefault="000150BE" w:rsidP="00323D51">
      <w:pPr>
        <w:spacing w:line="360" w:lineRule="auto"/>
        <w:jc w:val="both"/>
        <w:rPr>
          <w:rFonts w:ascii="Times New Roman" w:eastAsia="Times New Roman" w:hAnsi="Times New Roman" w:cs="Times New Roman"/>
          <w:bCs/>
          <w:sz w:val="24"/>
          <w:szCs w:val="24"/>
        </w:rPr>
      </w:pPr>
      <w:r w:rsidRPr="000150BE">
        <w:rPr>
          <w:rFonts w:ascii="Times New Roman" w:eastAsia="Times New Roman" w:hAnsi="Times New Roman" w:cs="Times New Roman"/>
          <w:bCs/>
          <w:sz w:val="24"/>
          <w:szCs w:val="24"/>
        </w:rPr>
        <w:t xml:space="preserve">TensorFlow, a powerful open-source machine learning library, supports the development and deployment of deep learning models. It provides tools for building neural networks and optimizing their performance, enabling robust training and inference processes crucial for enhancing the accuracy and reliability of our sign language detection system. </w:t>
      </w:r>
      <w:r w:rsidR="00C27E5C">
        <w:rPr>
          <w:rFonts w:ascii="Times New Roman" w:eastAsia="Times New Roman" w:hAnsi="Times New Roman" w:cs="Times New Roman"/>
          <w:bCs/>
          <w:sz w:val="24"/>
          <w:szCs w:val="24"/>
        </w:rPr>
        <w:t>[6]</w:t>
      </w:r>
    </w:p>
    <w:p w14:paraId="0893F13A" w14:textId="77777777" w:rsidR="001A7E62" w:rsidRPr="001A7E62" w:rsidRDefault="001A7E62" w:rsidP="00E03F67">
      <w:pPr>
        <w:spacing w:line="480" w:lineRule="auto"/>
        <w:rPr>
          <w:rFonts w:ascii="Times New Roman" w:eastAsia="Times New Roman" w:hAnsi="Times New Roman" w:cs="Times New Roman"/>
          <w:b/>
          <w:sz w:val="24"/>
          <w:szCs w:val="24"/>
        </w:rPr>
      </w:pPr>
    </w:p>
    <w:p w14:paraId="783103A5" w14:textId="55988536" w:rsidR="00855195" w:rsidRDefault="001A7E62" w:rsidP="00855195">
      <w:pPr>
        <w:spacing w:line="480" w:lineRule="auto"/>
        <w:rPr>
          <w:rFonts w:ascii="Times New Roman" w:eastAsia="Times New Roman" w:hAnsi="Times New Roman" w:cs="Times New Roman"/>
          <w:b/>
          <w:sz w:val="24"/>
          <w:szCs w:val="24"/>
        </w:rPr>
      </w:pPr>
      <w:r w:rsidRPr="001A7E62">
        <w:rPr>
          <w:rFonts w:ascii="Times New Roman" w:eastAsia="Times New Roman" w:hAnsi="Times New Roman" w:cs="Times New Roman"/>
          <w:b/>
          <w:sz w:val="24"/>
          <w:szCs w:val="24"/>
        </w:rPr>
        <w:t xml:space="preserve">3.1.4 </w:t>
      </w:r>
      <w:r w:rsidR="000150BE" w:rsidRPr="000150BE">
        <w:rPr>
          <w:rFonts w:ascii="Times New Roman" w:eastAsia="Times New Roman" w:hAnsi="Times New Roman" w:cs="Times New Roman"/>
          <w:b/>
          <w:bCs/>
          <w:i/>
          <w:iCs/>
          <w:sz w:val="24"/>
          <w:szCs w:val="24"/>
        </w:rPr>
        <w:t>PyTorch</w:t>
      </w:r>
    </w:p>
    <w:p w14:paraId="7BBA1672" w14:textId="16E9B9B8" w:rsidR="00855195" w:rsidRDefault="000150BE" w:rsidP="00855195">
      <w:pPr>
        <w:spacing w:line="480" w:lineRule="auto"/>
        <w:rPr>
          <w:rFonts w:ascii="Times New Roman" w:eastAsia="Times New Roman" w:hAnsi="Times New Roman" w:cs="Times New Roman"/>
          <w:b/>
          <w:sz w:val="28"/>
          <w:szCs w:val="28"/>
        </w:rPr>
      </w:pPr>
      <w:r w:rsidRPr="000150BE">
        <w:rPr>
          <w:rFonts w:ascii="Times New Roman" w:eastAsia="Times New Roman" w:hAnsi="Times New Roman" w:cs="Times New Roman"/>
          <w:bCs/>
          <w:sz w:val="24"/>
          <w:szCs w:val="24"/>
        </w:rPr>
        <w:t>PyTorch offers a dynamic and efficient platform for deep learning research and development. Known for its flexibility and ease of use, PyTorch enables us to experiment with advanced neural network architectures, facilitating the interpretation and classification of sign language gestures in real-time video streams.</w:t>
      </w:r>
    </w:p>
    <w:p w14:paraId="79C474F6" w14:textId="77777777" w:rsidR="00855195" w:rsidRDefault="00855195" w:rsidP="00855195">
      <w:pPr>
        <w:spacing w:line="360" w:lineRule="auto"/>
        <w:jc w:val="both"/>
        <w:rPr>
          <w:rFonts w:ascii="Times New Roman" w:eastAsia="Times New Roman" w:hAnsi="Times New Roman" w:cs="Times New Roman"/>
          <w:bCs/>
          <w:sz w:val="24"/>
          <w:szCs w:val="24"/>
        </w:rPr>
      </w:pPr>
    </w:p>
    <w:p w14:paraId="054149F3" w14:textId="77777777" w:rsidR="000150BE" w:rsidRDefault="000150BE" w:rsidP="008D7CD9">
      <w:pPr>
        <w:spacing w:line="480" w:lineRule="auto"/>
        <w:rPr>
          <w:rFonts w:ascii="Times New Roman" w:eastAsia="Times New Roman" w:hAnsi="Times New Roman" w:cs="Times New Roman"/>
          <w:bCs/>
          <w:sz w:val="24"/>
          <w:szCs w:val="24"/>
        </w:rPr>
      </w:pPr>
    </w:p>
    <w:p w14:paraId="79D6AEB2" w14:textId="1F867B9F" w:rsidR="00E2625C" w:rsidRDefault="00E2625C" w:rsidP="008D7CD9">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w:t>
      </w:r>
      <w:r w:rsidR="006C3FC8">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Flowchart depicting the working of program -</w:t>
      </w:r>
    </w:p>
    <w:p w14:paraId="38715D64" w14:textId="77777777" w:rsidR="00C028DA" w:rsidRDefault="008D7CD9" w:rsidP="00C028DA">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50E97D2" wp14:editId="2F24CE4D">
            <wp:extent cx="4591050" cy="8048625"/>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4591605" cy="8049598"/>
                    </a:xfrm>
                    <a:prstGeom prst="rect">
                      <a:avLst/>
                    </a:prstGeom>
                  </pic:spPr>
                </pic:pic>
              </a:graphicData>
            </a:graphic>
          </wp:inline>
        </w:drawing>
      </w:r>
    </w:p>
    <w:p w14:paraId="1A2E6103" w14:textId="296DFFC0" w:rsidR="00F5238B" w:rsidRPr="00975D10" w:rsidRDefault="003B3DEC" w:rsidP="00C028DA">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lastRenderedPageBreak/>
        <w:t>Chapter 4</w:t>
      </w:r>
    </w:p>
    <w:p w14:paraId="004C6B10" w14:textId="77777777" w:rsidR="00F5238B" w:rsidRPr="008D7CD9" w:rsidRDefault="003B3DEC">
      <w:pPr>
        <w:spacing w:line="360" w:lineRule="auto"/>
        <w:jc w:val="center"/>
        <w:rPr>
          <w:rFonts w:ascii="Times New Roman" w:eastAsia="Times New Roman" w:hAnsi="Times New Roman" w:cs="Times New Roman"/>
          <w:b/>
          <w:sz w:val="36"/>
          <w:szCs w:val="36"/>
        </w:rPr>
      </w:pPr>
      <w:r w:rsidRPr="008D7CD9">
        <w:rPr>
          <w:rFonts w:ascii="Times New Roman" w:eastAsia="Times New Roman" w:hAnsi="Times New Roman" w:cs="Times New Roman"/>
          <w:b/>
          <w:sz w:val="36"/>
          <w:szCs w:val="36"/>
        </w:rPr>
        <w:t>Result and Discussion</w:t>
      </w:r>
    </w:p>
    <w:p w14:paraId="24E63484" w14:textId="2E7966EC" w:rsidR="00C37D7E" w:rsidRPr="005D4FE0" w:rsidRDefault="005D4FE0">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4.1 Result</w:t>
      </w:r>
    </w:p>
    <w:p w14:paraId="353B0D13" w14:textId="3904A805" w:rsidR="005D4FE0" w:rsidRDefault="000150BE" w:rsidP="006C3FC8">
      <w:pPr>
        <w:spacing w:line="360" w:lineRule="auto"/>
        <w:jc w:val="both"/>
        <w:rPr>
          <w:rFonts w:ascii="Times New Roman" w:eastAsia="Times New Roman" w:hAnsi="Times New Roman" w:cs="Times New Roman"/>
          <w:sz w:val="24"/>
          <w:szCs w:val="24"/>
        </w:rPr>
      </w:pPr>
      <w:r w:rsidRPr="000150BE">
        <w:rPr>
          <w:rFonts w:ascii="Times New Roman" w:eastAsia="Times New Roman" w:hAnsi="Times New Roman" w:cs="Times New Roman"/>
          <w:sz w:val="24"/>
          <w:szCs w:val="24"/>
        </w:rPr>
        <w:t>The Sign Language Detection project leverages Python, integrating MediaPipe for real-time hand tracking and gesture recognition, OpenCV for image processing and computer vision tasks, PyTorch for deep learning capabilities, and custom utilities for streamlined development. This integrated approach enables the accurate interpretation and recognition of sign language gestures from video streams. MediaPipe provides robust hand tracking and landmark detection, while OpenCV facilitates image preprocessing and visual data manipulation. PyTorch supports the development of neural networks for gesture classification, enhancing the system's accuracy and performance. Custom utilities further optimize the implementation, ensuring efficient and reliable real-time sign language detection. Together, these tools create a versatile and effective solution applicable in educational, communication, and accessibility contexts, improving accessibility and usability for the hearing impaired.</w:t>
      </w:r>
    </w:p>
    <w:p w14:paraId="401B4B44" w14:textId="77777777" w:rsidR="006C3FC8" w:rsidRDefault="006C3FC8" w:rsidP="006C3FC8">
      <w:pPr>
        <w:spacing w:line="360" w:lineRule="auto"/>
        <w:jc w:val="both"/>
        <w:rPr>
          <w:rFonts w:ascii="Times New Roman" w:eastAsia="Times New Roman" w:hAnsi="Times New Roman" w:cs="Times New Roman"/>
          <w:b/>
          <w:sz w:val="28"/>
          <w:szCs w:val="28"/>
        </w:rPr>
      </w:pPr>
    </w:p>
    <w:p w14:paraId="47352F7D" w14:textId="40D629EA" w:rsidR="000150BE" w:rsidRPr="000150BE" w:rsidRDefault="005D4FE0" w:rsidP="000150BE">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Trial &amp; Testing</w:t>
      </w:r>
    </w:p>
    <w:p w14:paraId="5E6BA613" w14:textId="77777777" w:rsidR="000150BE" w:rsidRPr="000150BE" w:rsidRDefault="000150BE" w:rsidP="006D1F92">
      <w:pPr>
        <w:spacing w:line="360" w:lineRule="auto"/>
        <w:jc w:val="both"/>
        <w:rPr>
          <w:rFonts w:ascii="Times New Roman" w:eastAsia="Times New Roman" w:hAnsi="Times New Roman" w:cs="Times New Roman"/>
          <w:bCs/>
          <w:sz w:val="24"/>
          <w:szCs w:val="24"/>
        </w:rPr>
      </w:pPr>
      <w:r w:rsidRPr="000150BE">
        <w:rPr>
          <w:rFonts w:ascii="Times New Roman" w:eastAsia="Times New Roman" w:hAnsi="Times New Roman" w:cs="Times New Roman"/>
          <w:bCs/>
          <w:sz w:val="24"/>
          <w:szCs w:val="24"/>
        </w:rPr>
        <w:t>The Sign Language Detection program underwent rigorous testing with various hand gestures, achieving an overall accuracy rate exceeding 91%. During testing, the system demonstrated robust performance in interpreting and recognizing a wide range of sign language gestures in real-time video streams.</w:t>
      </w:r>
    </w:p>
    <w:p w14:paraId="62CF14AC" w14:textId="77777777" w:rsidR="000150BE" w:rsidRPr="000150BE" w:rsidRDefault="000150BE" w:rsidP="006D1F92">
      <w:pPr>
        <w:spacing w:line="360" w:lineRule="auto"/>
        <w:jc w:val="both"/>
        <w:rPr>
          <w:rFonts w:ascii="Times New Roman" w:eastAsia="Times New Roman" w:hAnsi="Times New Roman" w:cs="Times New Roman"/>
          <w:bCs/>
          <w:sz w:val="24"/>
          <w:szCs w:val="24"/>
        </w:rPr>
      </w:pPr>
    </w:p>
    <w:p w14:paraId="7D59B965" w14:textId="5298FA98" w:rsidR="00C37D7E" w:rsidRDefault="000150BE" w:rsidP="006D1F92">
      <w:pPr>
        <w:spacing w:line="360" w:lineRule="auto"/>
        <w:jc w:val="both"/>
        <w:rPr>
          <w:rFonts w:ascii="Times New Roman" w:eastAsia="Times New Roman" w:hAnsi="Times New Roman" w:cs="Times New Roman"/>
          <w:bCs/>
          <w:sz w:val="24"/>
          <w:szCs w:val="24"/>
        </w:rPr>
      </w:pPr>
      <w:r w:rsidRPr="000150BE">
        <w:rPr>
          <w:rFonts w:ascii="Times New Roman" w:eastAsia="Times New Roman" w:hAnsi="Times New Roman" w:cs="Times New Roman"/>
          <w:bCs/>
          <w:sz w:val="24"/>
          <w:szCs w:val="24"/>
        </w:rPr>
        <w:t xml:space="preserve">However, one limitation observed is occasional inaccuracies in detecting hand gestures from </w:t>
      </w:r>
      <w:r w:rsidR="006D1F92">
        <w:rPr>
          <w:rFonts w:ascii="Times New Roman" w:eastAsia="Times New Roman" w:hAnsi="Times New Roman" w:cs="Times New Roman"/>
          <w:bCs/>
          <w:sz w:val="24"/>
          <w:szCs w:val="24"/>
        </w:rPr>
        <w:t>webcams</w:t>
      </w:r>
      <w:r w:rsidRPr="000150BE">
        <w:rPr>
          <w:rFonts w:ascii="Times New Roman" w:eastAsia="Times New Roman" w:hAnsi="Times New Roman" w:cs="Times New Roman"/>
          <w:bCs/>
          <w:sz w:val="24"/>
          <w:szCs w:val="24"/>
        </w:rPr>
        <w:t xml:space="preserve"> with lower image quality. This issue primarily affects gesture recognition when image details are insufficient or compromised, highlighting a need for further enhancement in handling diverse image qualities and conditions.</w:t>
      </w:r>
    </w:p>
    <w:p w14:paraId="523E3525" w14:textId="1840E778" w:rsidR="00C37D7E" w:rsidRPr="00C37D7E" w:rsidRDefault="00855195" w:rsidP="006D1F92">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0F812B4A" wp14:editId="138299AB">
            <wp:extent cx="4114800" cy="2828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5506" cy="2828775"/>
                    </a:xfrm>
                    <a:prstGeom prst="rect">
                      <a:avLst/>
                    </a:prstGeom>
                  </pic:spPr>
                </pic:pic>
              </a:graphicData>
            </a:graphic>
          </wp:inline>
        </w:drawing>
      </w:r>
      <w:r>
        <w:rPr>
          <w:rFonts w:ascii="Times New Roman" w:eastAsia="Times New Roman" w:hAnsi="Times New Roman" w:cs="Times New Roman"/>
          <w:b/>
          <w:noProof/>
          <w:sz w:val="28"/>
          <w:szCs w:val="28"/>
        </w:rPr>
        <w:drawing>
          <wp:inline distT="0" distB="0" distL="0" distR="0" wp14:anchorId="0CFC9E58" wp14:editId="4A7F5F94">
            <wp:extent cx="4114800" cy="2834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5520" cy="2835136"/>
                    </a:xfrm>
                    <a:prstGeom prst="rect">
                      <a:avLst/>
                    </a:prstGeom>
                  </pic:spPr>
                </pic:pic>
              </a:graphicData>
            </a:graphic>
          </wp:inline>
        </w:drawing>
      </w:r>
    </w:p>
    <w:p w14:paraId="1A6CCD76" w14:textId="4E3874A7" w:rsidR="00D07EE9" w:rsidRDefault="00D07EE9" w:rsidP="00D07EE9">
      <w:pPr>
        <w:keepNext/>
        <w:spacing w:line="480" w:lineRule="auto"/>
        <w:jc w:val="center"/>
      </w:pPr>
    </w:p>
    <w:p w14:paraId="1BF14964" w14:textId="000C3036" w:rsidR="00F5238B" w:rsidRPr="00D37FE7" w:rsidRDefault="00D07EE9" w:rsidP="00D07EE9">
      <w:pPr>
        <w:pStyle w:val="Caption"/>
        <w:jc w:val="center"/>
        <w:rPr>
          <w:rFonts w:ascii="Times New Roman" w:eastAsia="Times New Roman" w:hAnsi="Times New Roman" w:cs="Times New Roman"/>
          <w:b/>
          <w:bCs/>
          <w:i w:val="0"/>
          <w:iCs w:val="0"/>
          <w:color w:val="auto"/>
          <w:szCs w:val="22"/>
        </w:rPr>
      </w:pPr>
      <w:r w:rsidRPr="00D37FE7">
        <w:rPr>
          <w:rFonts w:ascii="Times New Roman" w:hAnsi="Times New Roman" w:cs="Times New Roman"/>
          <w:b/>
          <w:bCs/>
          <w:i w:val="0"/>
          <w:iCs w:val="0"/>
          <w:color w:val="auto"/>
          <w:szCs w:val="22"/>
        </w:rPr>
        <w:t xml:space="preserve">Figure 4.1 - </w:t>
      </w:r>
      <w:r w:rsidR="00855195">
        <w:rPr>
          <w:rFonts w:ascii="Times New Roman" w:hAnsi="Times New Roman" w:cs="Times New Roman"/>
          <w:b/>
          <w:bCs/>
          <w:i w:val="0"/>
          <w:iCs w:val="0"/>
          <w:color w:val="auto"/>
          <w:szCs w:val="22"/>
        </w:rPr>
        <w:t>Images</w:t>
      </w:r>
      <w:r w:rsidRPr="00D37FE7">
        <w:rPr>
          <w:rFonts w:ascii="Times New Roman" w:hAnsi="Times New Roman" w:cs="Times New Roman"/>
          <w:b/>
          <w:bCs/>
          <w:i w:val="0"/>
          <w:iCs w:val="0"/>
          <w:color w:val="auto"/>
          <w:szCs w:val="22"/>
        </w:rPr>
        <w:t xml:space="preserve"> depicting </w:t>
      </w:r>
      <w:r w:rsidR="006C3FC8">
        <w:rPr>
          <w:rFonts w:ascii="Times New Roman" w:hAnsi="Times New Roman" w:cs="Times New Roman"/>
          <w:b/>
          <w:bCs/>
          <w:i w:val="0"/>
          <w:iCs w:val="0"/>
          <w:color w:val="auto"/>
          <w:szCs w:val="22"/>
        </w:rPr>
        <w:t>working</w:t>
      </w:r>
    </w:p>
    <w:p w14:paraId="6ECF7E7B" w14:textId="77777777" w:rsidR="00855195" w:rsidRDefault="00855195">
      <w:pPr>
        <w:spacing w:line="480" w:lineRule="auto"/>
        <w:jc w:val="both"/>
        <w:rPr>
          <w:rFonts w:ascii="Times New Roman" w:eastAsia="Times New Roman" w:hAnsi="Times New Roman" w:cs="Times New Roman"/>
          <w:b/>
          <w:sz w:val="28"/>
          <w:szCs w:val="28"/>
        </w:rPr>
      </w:pPr>
    </w:p>
    <w:p w14:paraId="4955DF0F" w14:textId="77777777" w:rsidR="006C3FC8" w:rsidRDefault="006C3FC8">
      <w:pPr>
        <w:spacing w:line="480" w:lineRule="auto"/>
        <w:jc w:val="both"/>
        <w:rPr>
          <w:rFonts w:ascii="Times New Roman" w:eastAsia="Times New Roman" w:hAnsi="Times New Roman" w:cs="Times New Roman"/>
          <w:b/>
          <w:sz w:val="32"/>
          <w:szCs w:val="32"/>
        </w:rPr>
      </w:pPr>
    </w:p>
    <w:p w14:paraId="0B6131A4" w14:textId="77777777" w:rsidR="006C3FC8" w:rsidRDefault="006C3FC8">
      <w:pPr>
        <w:spacing w:line="480" w:lineRule="auto"/>
        <w:jc w:val="both"/>
        <w:rPr>
          <w:rFonts w:ascii="Times New Roman" w:eastAsia="Times New Roman" w:hAnsi="Times New Roman" w:cs="Times New Roman"/>
          <w:b/>
          <w:sz w:val="32"/>
          <w:szCs w:val="32"/>
        </w:rPr>
      </w:pPr>
    </w:p>
    <w:p w14:paraId="3F892FCB" w14:textId="77777777" w:rsidR="006C3FC8" w:rsidRDefault="006C3FC8">
      <w:pPr>
        <w:spacing w:line="480" w:lineRule="auto"/>
        <w:jc w:val="both"/>
        <w:rPr>
          <w:rFonts w:ascii="Times New Roman" w:eastAsia="Times New Roman" w:hAnsi="Times New Roman" w:cs="Times New Roman"/>
          <w:b/>
          <w:sz w:val="32"/>
          <w:szCs w:val="32"/>
        </w:rPr>
      </w:pPr>
    </w:p>
    <w:p w14:paraId="14E7B1D8" w14:textId="77777777" w:rsidR="006D1F92" w:rsidRDefault="006D1F92">
      <w:pPr>
        <w:spacing w:line="480" w:lineRule="auto"/>
        <w:jc w:val="both"/>
        <w:rPr>
          <w:rFonts w:ascii="Times New Roman" w:eastAsia="Times New Roman" w:hAnsi="Times New Roman" w:cs="Times New Roman"/>
          <w:b/>
          <w:sz w:val="32"/>
          <w:szCs w:val="32"/>
        </w:rPr>
      </w:pPr>
    </w:p>
    <w:p w14:paraId="4F96FEB9" w14:textId="51D2893C" w:rsidR="00F5238B" w:rsidRDefault="003B3DEC" w:rsidP="006D1F92">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6EB6D659" w14:textId="77777777" w:rsidR="00F5238B" w:rsidRPr="00975D10" w:rsidRDefault="003B3DEC">
      <w:pPr>
        <w:spacing w:line="480" w:lineRule="auto"/>
        <w:jc w:val="center"/>
        <w:rPr>
          <w:rFonts w:ascii="Times New Roman" w:eastAsia="Times New Roman" w:hAnsi="Times New Roman" w:cs="Times New Roman"/>
          <w:b/>
          <w:sz w:val="36"/>
          <w:szCs w:val="36"/>
        </w:rPr>
      </w:pPr>
      <w:r w:rsidRPr="00975D10">
        <w:rPr>
          <w:rFonts w:ascii="Times New Roman" w:eastAsia="Times New Roman" w:hAnsi="Times New Roman" w:cs="Times New Roman"/>
          <w:b/>
          <w:sz w:val="36"/>
          <w:szCs w:val="36"/>
        </w:rPr>
        <w:t xml:space="preserve">Conclusion and Future Work </w:t>
      </w:r>
    </w:p>
    <w:p w14:paraId="7749F7AF" w14:textId="5C67BFFD" w:rsidR="00F5238B" w:rsidRDefault="00975D10">
      <w:pPr>
        <w:spacing w:line="360" w:lineRule="auto"/>
        <w:jc w:val="both"/>
        <w:rPr>
          <w:rFonts w:ascii="Times New Roman" w:eastAsia="Times New Roman" w:hAnsi="Times New Roman" w:cs="Times New Roman"/>
          <w:b/>
          <w:bCs/>
          <w:sz w:val="28"/>
          <w:szCs w:val="28"/>
        </w:rPr>
      </w:pPr>
      <w:r w:rsidRPr="00975D10">
        <w:rPr>
          <w:rFonts w:ascii="Times New Roman" w:eastAsia="Times New Roman" w:hAnsi="Times New Roman" w:cs="Times New Roman"/>
          <w:b/>
          <w:bCs/>
          <w:sz w:val="28"/>
          <w:szCs w:val="28"/>
        </w:rPr>
        <w:t>5.1 Conclusion</w:t>
      </w:r>
    </w:p>
    <w:p w14:paraId="797FCE30" w14:textId="1B0497D2" w:rsidR="006D1F92" w:rsidRPr="006D1F92" w:rsidRDefault="006D1F92" w:rsidP="006D1F92">
      <w:pPr>
        <w:spacing w:line="360" w:lineRule="auto"/>
        <w:jc w:val="both"/>
        <w:rPr>
          <w:rFonts w:ascii="Times New Roman" w:eastAsia="Times New Roman" w:hAnsi="Times New Roman" w:cs="Times New Roman"/>
          <w:sz w:val="24"/>
          <w:szCs w:val="24"/>
        </w:rPr>
      </w:pPr>
      <w:r w:rsidRPr="006D1F92">
        <w:rPr>
          <w:rFonts w:ascii="Times New Roman" w:eastAsia="Times New Roman" w:hAnsi="Times New Roman" w:cs="Times New Roman"/>
          <w:sz w:val="24"/>
          <w:szCs w:val="24"/>
        </w:rPr>
        <w:t>The Sign Language Detection project has been successfully completed, representing a significant achievement in Python programming, machine learning, and computer vision. Throughout its development, the project extensively utilized MediaPipe, OpenCV, PyTorch, and custom utilities, showcasing their integration for real-time hand tracking and gesture recognition. This initiative has not only enriched programming skills but also deepened understanding in the specialized field of sign language interpretation through technology.</w:t>
      </w:r>
    </w:p>
    <w:p w14:paraId="3715F62F" w14:textId="77777777" w:rsidR="006D1F92" w:rsidRPr="006D1F92" w:rsidRDefault="006D1F92" w:rsidP="006D1F92">
      <w:pPr>
        <w:spacing w:line="360" w:lineRule="auto"/>
        <w:jc w:val="both"/>
        <w:rPr>
          <w:rFonts w:ascii="Times New Roman" w:eastAsia="Times New Roman" w:hAnsi="Times New Roman" w:cs="Times New Roman"/>
          <w:sz w:val="24"/>
          <w:szCs w:val="24"/>
        </w:rPr>
      </w:pPr>
    </w:p>
    <w:p w14:paraId="7FDE01A7" w14:textId="60922E62" w:rsidR="0033410C" w:rsidRDefault="006D1F92" w:rsidP="006D1F92">
      <w:pPr>
        <w:spacing w:line="360" w:lineRule="auto"/>
        <w:jc w:val="both"/>
        <w:rPr>
          <w:rFonts w:ascii="Times New Roman" w:eastAsia="Times New Roman" w:hAnsi="Times New Roman" w:cs="Times New Roman"/>
          <w:sz w:val="24"/>
          <w:szCs w:val="24"/>
        </w:rPr>
      </w:pPr>
      <w:r w:rsidRPr="006D1F92">
        <w:rPr>
          <w:rFonts w:ascii="Times New Roman" w:eastAsia="Times New Roman" w:hAnsi="Times New Roman" w:cs="Times New Roman"/>
          <w:sz w:val="24"/>
          <w:szCs w:val="24"/>
        </w:rPr>
        <w:t>The system has demonstrated high efficiency and accuracy during comprehensive testing with various sign language gestures. While the project excels in real-time interpretation, challenges remain in optimizing accuracy across different environmental conditions and hand poses.</w:t>
      </w:r>
    </w:p>
    <w:p w14:paraId="3F5959D6" w14:textId="77777777" w:rsidR="006C3FC8" w:rsidRDefault="006C3FC8" w:rsidP="006C3FC8">
      <w:pPr>
        <w:spacing w:line="360" w:lineRule="auto"/>
        <w:jc w:val="both"/>
        <w:rPr>
          <w:rFonts w:ascii="Times New Roman" w:eastAsia="Times New Roman" w:hAnsi="Times New Roman" w:cs="Times New Roman"/>
          <w:sz w:val="24"/>
          <w:szCs w:val="24"/>
        </w:rPr>
      </w:pPr>
    </w:p>
    <w:p w14:paraId="148B21EB" w14:textId="2E7E8ED6" w:rsidR="00447897" w:rsidRDefault="00447897" w:rsidP="00323D51">
      <w:pPr>
        <w:spacing w:line="360" w:lineRule="auto"/>
        <w:jc w:val="both"/>
        <w:rPr>
          <w:rFonts w:ascii="Times New Roman" w:eastAsia="Times New Roman" w:hAnsi="Times New Roman" w:cs="Times New Roman"/>
          <w:b/>
          <w:bCs/>
          <w:sz w:val="24"/>
          <w:szCs w:val="24"/>
        </w:rPr>
      </w:pPr>
      <w:r w:rsidRPr="00447897">
        <w:rPr>
          <w:rFonts w:ascii="Times New Roman" w:eastAsia="Times New Roman" w:hAnsi="Times New Roman" w:cs="Times New Roman"/>
          <w:b/>
          <w:bCs/>
          <w:sz w:val="24"/>
          <w:szCs w:val="24"/>
        </w:rPr>
        <w:t>5.1.1 Applications</w:t>
      </w:r>
    </w:p>
    <w:p w14:paraId="5F97F4C5" w14:textId="77777777" w:rsidR="006D1F92" w:rsidRPr="006D1F92" w:rsidRDefault="006D1F92" w:rsidP="006D1F92">
      <w:pPr>
        <w:spacing w:line="360" w:lineRule="auto"/>
        <w:jc w:val="both"/>
        <w:rPr>
          <w:rFonts w:ascii="Times New Roman" w:eastAsia="Times New Roman" w:hAnsi="Times New Roman" w:cs="Times New Roman"/>
          <w:sz w:val="24"/>
          <w:szCs w:val="24"/>
        </w:rPr>
      </w:pPr>
      <w:r w:rsidRPr="006D1F92">
        <w:rPr>
          <w:rFonts w:ascii="Times New Roman" w:eastAsia="Times New Roman" w:hAnsi="Times New Roman" w:cs="Times New Roman"/>
          <w:sz w:val="24"/>
          <w:szCs w:val="24"/>
        </w:rPr>
        <w:t>Enhancing communication accessibility for the hearing impaired.</w:t>
      </w:r>
    </w:p>
    <w:p w14:paraId="63960E45" w14:textId="77777777" w:rsidR="006D1F92" w:rsidRPr="006D1F92" w:rsidRDefault="006D1F92" w:rsidP="006D1F92">
      <w:pPr>
        <w:spacing w:line="360" w:lineRule="auto"/>
        <w:jc w:val="both"/>
        <w:rPr>
          <w:rFonts w:ascii="Times New Roman" w:eastAsia="Times New Roman" w:hAnsi="Times New Roman" w:cs="Times New Roman"/>
          <w:sz w:val="24"/>
          <w:szCs w:val="24"/>
        </w:rPr>
      </w:pPr>
      <w:r w:rsidRPr="006D1F92">
        <w:rPr>
          <w:rFonts w:ascii="Times New Roman" w:eastAsia="Times New Roman" w:hAnsi="Times New Roman" w:cs="Times New Roman"/>
          <w:sz w:val="24"/>
          <w:szCs w:val="24"/>
        </w:rPr>
        <w:t>Educational tools for sign language learning and practice.</w:t>
      </w:r>
    </w:p>
    <w:p w14:paraId="0EB36B17" w14:textId="0EAE4BB4" w:rsidR="00C2220E" w:rsidRDefault="006D1F92" w:rsidP="006D1F92">
      <w:pPr>
        <w:spacing w:line="360" w:lineRule="auto"/>
        <w:jc w:val="both"/>
        <w:rPr>
          <w:rFonts w:ascii="Times New Roman" w:eastAsia="Times New Roman" w:hAnsi="Times New Roman" w:cs="Times New Roman"/>
          <w:sz w:val="24"/>
          <w:szCs w:val="24"/>
        </w:rPr>
      </w:pPr>
      <w:r w:rsidRPr="006D1F92">
        <w:rPr>
          <w:rFonts w:ascii="Times New Roman" w:eastAsia="Times New Roman" w:hAnsi="Times New Roman" w:cs="Times New Roman"/>
          <w:sz w:val="24"/>
          <w:szCs w:val="24"/>
        </w:rPr>
        <w:t>Integration into assistive technologies and accessibility services.</w:t>
      </w:r>
    </w:p>
    <w:p w14:paraId="78159B2F" w14:textId="77777777" w:rsidR="006D1F92" w:rsidRDefault="006D1F92" w:rsidP="006D1F92">
      <w:pPr>
        <w:spacing w:line="360" w:lineRule="auto"/>
        <w:jc w:val="both"/>
        <w:rPr>
          <w:rFonts w:ascii="Times New Roman" w:eastAsia="Times New Roman" w:hAnsi="Times New Roman" w:cs="Times New Roman"/>
          <w:sz w:val="24"/>
          <w:szCs w:val="24"/>
        </w:rPr>
      </w:pPr>
    </w:p>
    <w:p w14:paraId="3E0D7E7D" w14:textId="1913A037" w:rsidR="00C2220E" w:rsidRDefault="00C2220E" w:rsidP="00323D51">
      <w:pPr>
        <w:spacing w:line="360" w:lineRule="auto"/>
        <w:jc w:val="both"/>
        <w:rPr>
          <w:rFonts w:ascii="Times New Roman" w:eastAsia="Times New Roman" w:hAnsi="Times New Roman" w:cs="Times New Roman"/>
          <w:b/>
          <w:bCs/>
          <w:sz w:val="28"/>
          <w:szCs w:val="28"/>
        </w:rPr>
      </w:pPr>
      <w:r w:rsidRPr="00975D10">
        <w:rPr>
          <w:rFonts w:ascii="Times New Roman" w:eastAsia="Times New Roman" w:hAnsi="Times New Roman" w:cs="Times New Roman"/>
          <w:b/>
          <w:bCs/>
          <w:sz w:val="28"/>
          <w:szCs w:val="28"/>
        </w:rPr>
        <w:t>5.</w:t>
      </w:r>
      <w:r>
        <w:rPr>
          <w:rFonts w:ascii="Times New Roman" w:eastAsia="Times New Roman" w:hAnsi="Times New Roman" w:cs="Times New Roman"/>
          <w:b/>
          <w:bCs/>
          <w:sz w:val="28"/>
          <w:szCs w:val="28"/>
        </w:rPr>
        <w:t>2</w:t>
      </w:r>
      <w:r w:rsidRPr="00975D10">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Future Work</w:t>
      </w:r>
    </w:p>
    <w:p w14:paraId="24221AF8" w14:textId="771DF8A9" w:rsidR="006D1F92" w:rsidRPr="006D1F92" w:rsidRDefault="006D1F92" w:rsidP="006D1F92">
      <w:pPr>
        <w:spacing w:line="360" w:lineRule="auto"/>
        <w:jc w:val="both"/>
        <w:rPr>
          <w:rFonts w:ascii="Times New Roman" w:eastAsia="Times New Roman" w:hAnsi="Times New Roman" w:cs="Times New Roman"/>
          <w:sz w:val="24"/>
          <w:szCs w:val="24"/>
        </w:rPr>
      </w:pPr>
      <w:r w:rsidRPr="006D1F92">
        <w:rPr>
          <w:rFonts w:ascii="Times New Roman" w:eastAsia="Times New Roman" w:hAnsi="Times New Roman" w:cs="Times New Roman"/>
          <w:sz w:val="24"/>
          <w:szCs w:val="24"/>
        </w:rPr>
        <w:t>Looking ahead, significant advancements are anticipated in Sign Language Detection using Python with MediaPipe, OpenCV, PyTorch, and custom utilities. Continuous developments in technology will likely introduce more refined algorithms and techniques, facilitating easier integration and enhancement of these tools. The evolution of machine learning models and deep learning architectures promises improved accuracy and robustness in gesture recognition.</w:t>
      </w:r>
    </w:p>
    <w:p w14:paraId="4B716692" w14:textId="77777777" w:rsidR="006D1F92" w:rsidRPr="006D1F92" w:rsidRDefault="006D1F92" w:rsidP="006D1F92">
      <w:pPr>
        <w:spacing w:line="360" w:lineRule="auto"/>
        <w:jc w:val="both"/>
        <w:rPr>
          <w:rFonts w:ascii="Times New Roman" w:eastAsia="Times New Roman" w:hAnsi="Times New Roman" w:cs="Times New Roman"/>
          <w:sz w:val="24"/>
          <w:szCs w:val="24"/>
        </w:rPr>
      </w:pPr>
    </w:p>
    <w:p w14:paraId="58211165" w14:textId="77777777" w:rsidR="006D1F92" w:rsidRDefault="006D1F92" w:rsidP="006D1F92">
      <w:pPr>
        <w:spacing w:line="360" w:lineRule="auto"/>
        <w:jc w:val="both"/>
        <w:rPr>
          <w:rFonts w:ascii="Times New Roman" w:eastAsia="Times New Roman" w:hAnsi="Times New Roman" w:cs="Times New Roman"/>
          <w:sz w:val="24"/>
          <w:szCs w:val="24"/>
        </w:rPr>
      </w:pPr>
    </w:p>
    <w:p w14:paraId="68AC9BC1" w14:textId="77777777" w:rsidR="006D1F92" w:rsidRDefault="006D1F92" w:rsidP="006D1F92">
      <w:pPr>
        <w:spacing w:line="360" w:lineRule="auto"/>
        <w:jc w:val="both"/>
        <w:rPr>
          <w:rFonts w:ascii="Times New Roman" w:eastAsia="Times New Roman" w:hAnsi="Times New Roman" w:cs="Times New Roman"/>
          <w:sz w:val="24"/>
          <w:szCs w:val="24"/>
        </w:rPr>
      </w:pPr>
    </w:p>
    <w:p w14:paraId="7239E7A9" w14:textId="77777777" w:rsidR="006D1F92" w:rsidRDefault="006D1F92" w:rsidP="006D1F92">
      <w:pPr>
        <w:spacing w:line="360" w:lineRule="auto"/>
        <w:jc w:val="both"/>
        <w:rPr>
          <w:rFonts w:ascii="Times New Roman" w:eastAsia="Times New Roman" w:hAnsi="Times New Roman" w:cs="Times New Roman"/>
          <w:sz w:val="24"/>
          <w:szCs w:val="24"/>
        </w:rPr>
      </w:pPr>
    </w:p>
    <w:p w14:paraId="6DAE846B" w14:textId="77777777" w:rsidR="006D1F92" w:rsidRDefault="006D1F92" w:rsidP="006D1F92">
      <w:pPr>
        <w:spacing w:line="360" w:lineRule="auto"/>
        <w:jc w:val="both"/>
        <w:rPr>
          <w:rFonts w:ascii="Times New Roman" w:eastAsia="Times New Roman" w:hAnsi="Times New Roman" w:cs="Times New Roman"/>
          <w:sz w:val="24"/>
          <w:szCs w:val="24"/>
        </w:rPr>
      </w:pPr>
    </w:p>
    <w:p w14:paraId="34B67BB9" w14:textId="77777777" w:rsidR="006D1F92" w:rsidRDefault="006D1F92" w:rsidP="006D1F92">
      <w:pPr>
        <w:spacing w:line="360" w:lineRule="auto"/>
        <w:jc w:val="both"/>
        <w:rPr>
          <w:rFonts w:ascii="Times New Roman" w:eastAsia="Times New Roman" w:hAnsi="Times New Roman" w:cs="Times New Roman"/>
          <w:sz w:val="24"/>
          <w:szCs w:val="24"/>
        </w:rPr>
      </w:pPr>
    </w:p>
    <w:p w14:paraId="5878DE02" w14:textId="5B1AF85A" w:rsidR="006D1F92" w:rsidRPr="006D1F92" w:rsidRDefault="006D1F92" w:rsidP="006D1F92">
      <w:pPr>
        <w:spacing w:line="360" w:lineRule="auto"/>
        <w:jc w:val="both"/>
        <w:rPr>
          <w:rFonts w:ascii="Times New Roman" w:eastAsia="Times New Roman" w:hAnsi="Times New Roman" w:cs="Times New Roman"/>
          <w:sz w:val="24"/>
          <w:szCs w:val="24"/>
        </w:rPr>
      </w:pPr>
      <w:r w:rsidRPr="006D1F92">
        <w:rPr>
          <w:rFonts w:ascii="Times New Roman" w:eastAsia="Times New Roman" w:hAnsi="Times New Roman" w:cs="Times New Roman"/>
          <w:sz w:val="24"/>
          <w:szCs w:val="24"/>
        </w:rPr>
        <w:lastRenderedPageBreak/>
        <w:t>Future efforts will focus on:</w:t>
      </w:r>
    </w:p>
    <w:p w14:paraId="2FE9CCF1" w14:textId="77777777" w:rsidR="006D1F92" w:rsidRPr="006D1F92" w:rsidRDefault="006D1F92" w:rsidP="006D1F92">
      <w:pPr>
        <w:spacing w:line="360" w:lineRule="auto"/>
        <w:jc w:val="both"/>
        <w:rPr>
          <w:rFonts w:ascii="Times New Roman" w:eastAsia="Times New Roman" w:hAnsi="Times New Roman" w:cs="Times New Roman"/>
          <w:sz w:val="24"/>
          <w:szCs w:val="24"/>
        </w:rPr>
      </w:pPr>
    </w:p>
    <w:p w14:paraId="376807B4" w14:textId="77777777" w:rsidR="006D1F92" w:rsidRPr="006D1F92" w:rsidRDefault="006D1F92" w:rsidP="006D1F92">
      <w:pPr>
        <w:pStyle w:val="ListParagraph"/>
        <w:numPr>
          <w:ilvl w:val="0"/>
          <w:numId w:val="12"/>
        </w:numPr>
        <w:spacing w:line="360" w:lineRule="auto"/>
        <w:rPr>
          <w:rFonts w:eastAsia="Times New Roman"/>
        </w:rPr>
      </w:pPr>
      <w:r w:rsidRPr="006D1F92">
        <w:rPr>
          <w:rFonts w:eastAsia="Times New Roman"/>
        </w:rPr>
        <w:t>Enhancing Accuracy and Robustness: Continued refinement of neural network architectures and training strategies to improve the system's ability to interpret diverse sign language gestures accurately under various conditions.</w:t>
      </w:r>
    </w:p>
    <w:p w14:paraId="2CFC492D" w14:textId="77777777" w:rsidR="006D1F92" w:rsidRPr="006D1F92" w:rsidRDefault="006D1F92" w:rsidP="006D1F92">
      <w:pPr>
        <w:spacing w:line="360" w:lineRule="auto"/>
        <w:jc w:val="both"/>
        <w:rPr>
          <w:rFonts w:ascii="Times New Roman" w:eastAsia="Times New Roman" w:hAnsi="Times New Roman" w:cs="Times New Roman"/>
          <w:sz w:val="24"/>
          <w:szCs w:val="24"/>
        </w:rPr>
      </w:pPr>
    </w:p>
    <w:p w14:paraId="65901372" w14:textId="77777777" w:rsidR="006D1F92" w:rsidRPr="006D1F92" w:rsidRDefault="006D1F92" w:rsidP="006D1F92">
      <w:pPr>
        <w:pStyle w:val="ListParagraph"/>
        <w:numPr>
          <w:ilvl w:val="0"/>
          <w:numId w:val="12"/>
        </w:numPr>
        <w:spacing w:line="360" w:lineRule="auto"/>
        <w:rPr>
          <w:rFonts w:eastAsia="Times New Roman"/>
        </w:rPr>
      </w:pPr>
      <w:r w:rsidRPr="006D1F92">
        <w:rPr>
          <w:rFonts w:eastAsia="Times New Roman"/>
        </w:rPr>
        <w:t>Real-Time Performance: Optimization of algorithms and frameworks to achieve real-time processing capabilities, ensuring seamless interaction and communication for users.</w:t>
      </w:r>
    </w:p>
    <w:p w14:paraId="6346DCEB" w14:textId="77777777" w:rsidR="006D1F92" w:rsidRPr="006D1F92" w:rsidRDefault="006D1F92" w:rsidP="006D1F92">
      <w:pPr>
        <w:spacing w:line="360" w:lineRule="auto"/>
        <w:jc w:val="both"/>
        <w:rPr>
          <w:rFonts w:ascii="Times New Roman" w:eastAsia="Times New Roman" w:hAnsi="Times New Roman" w:cs="Times New Roman"/>
          <w:sz w:val="24"/>
          <w:szCs w:val="24"/>
        </w:rPr>
      </w:pPr>
    </w:p>
    <w:p w14:paraId="309621C7" w14:textId="77777777" w:rsidR="006D1F92" w:rsidRPr="006D1F92" w:rsidRDefault="006D1F92" w:rsidP="006D1F92">
      <w:pPr>
        <w:pStyle w:val="ListParagraph"/>
        <w:numPr>
          <w:ilvl w:val="0"/>
          <w:numId w:val="12"/>
        </w:numPr>
        <w:spacing w:line="360" w:lineRule="auto"/>
        <w:rPr>
          <w:rFonts w:eastAsia="Times New Roman"/>
        </w:rPr>
      </w:pPr>
      <w:r w:rsidRPr="006D1F92">
        <w:rPr>
          <w:rFonts w:eastAsia="Times New Roman"/>
        </w:rPr>
        <w:t>Environmental Adaptability: Addressing challenges related to varying lighting conditions, hand poses, and backgrounds to enhance the system's reliability and adaptability in different environments.</w:t>
      </w:r>
    </w:p>
    <w:p w14:paraId="0A9A932E" w14:textId="77777777" w:rsidR="006D1F92" w:rsidRPr="006D1F92" w:rsidRDefault="006D1F92" w:rsidP="006D1F92">
      <w:pPr>
        <w:spacing w:line="360" w:lineRule="auto"/>
        <w:jc w:val="both"/>
        <w:rPr>
          <w:rFonts w:ascii="Times New Roman" w:eastAsia="Times New Roman" w:hAnsi="Times New Roman" w:cs="Times New Roman"/>
          <w:sz w:val="24"/>
          <w:szCs w:val="24"/>
        </w:rPr>
      </w:pPr>
    </w:p>
    <w:p w14:paraId="183417F0" w14:textId="670D14EA" w:rsidR="00855195" w:rsidRDefault="006D1F92" w:rsidP="006D1F92">
      <w:pPr>
        <w:spacing w:line="360" w:lineRule="auto"/>
        <w:jc w:val="both"/>
        <w:rPr>
          <w:rFonts w:ascii="Times New Roman" w:eastAsia="Times New Roman" w:hAnsi="Times New Roman" w:cs="Times New Roman"/>
          <w:sz w:val="24"/>
          <w:szCs w:val="24"/>
        </w:rPr>
      </w:pPr>
      <w:r w:rsidRPr="006D1F92">
        <w:rPr>
          <w:rFonts w:ascii="Times New Roman" w:eastAsia="Times New Roman" w:hAnsi="Times New Roman" w:cs="Times New Roman"/>
          <w:sz w:val="24"/>
          <w:szCs w:val="24"/>
        </w:rPr>
        <w:t>As technology progresses, the integration of these advancements may lead to innovative solutions in accessibility tools, educational resources, and assistive technologies for the hearing impaired. Ongoing research and development in this field hold the potential to significantly impact communication accessibility and usability in diverse applications.</w:t>
      </w:r>
    </w:p>
    <w:p w14:paraId="32BA937B" w14:textId="77777777" w:rsidR="006C3FC8" w:rsidRDefault="006C3FC8" w:rsidP="00C27E5C">
      <w:pPr>
        <w:spacing w:line="480" w:lineRule="auto"/>
        <w:jc w:val="both"/>
        <w:rPr>
          <w:rFonts w:ascii="Times New Roman" w:eastAsia="Times New Roman" w:hAnsi="Times New Roman" w:cs="Times New Roman"/>
          <w:sz w:val="24"/>
          <w:szCs w:val="24"/>
        </w:rPr>
      </w:pPr>
    </w:p>
    <w:p w14:paraId="51F5E207" w14:textId="77777777" w:rsidR="006D1F92" w:rsidRDefault="006D1F92" w:rsidP="00C27E5C">
      <w:pPr>
        <w:spacing w:line="480" w:lineRule="auto"/>
        <w:jc w:val="both"/>
        <w:rPr>
          <w:rFonts w:ascii="Times New Roman" w:eastAsia="Times New Roman" w:hAnsi="Times New Roman" w:cs="Times New Roman"/>
          <w:b/>
          <w:sz w:val="28"/>
          <w:szCs w:val="28"/>
        </w:rPr>
      </w:pPr>
    </w:p>
    <w:p w14:paraId="00F20D3B" w14:textId="77777777" w:rsidR="006D1F92" w:rsidRDefault="006D1F92" w:rsidP="00C27E5C">
      <w:pPr>
        <w:spacing w:line="480" w:lineRule="auto"/>
        <w:jc w:val="both"/>
        <w:rPr>
          <w:rFonts w:ascii="Times New Roman" w:eastAsia="Times New Roman" w:hAnsi="Times New Roman" w:cs="Times New Roman"/>
          <w:b/>
          <w:sz w:val="28"/>
          <w:szCs w:val="28"/>
        </w:rPr>
      </w:pPr>
    </w:p>
    <w:p w14:paraId="4B155CF2" w14:textId="77777777" w:rsidR="006D1F92" w:rsidRDefault="006D1F92" w:rsidP="00C27E5C">
      <w:pPr>
        <w:spacing w:line="480" w:lineRule="auto"/>
        <w:jc w:val="both"/>
        <w:rPr>
          <w:rFonts w:ascii="Times New Roman" w:eastAsia="Times New Roman" w:hAnsi="Times New Roman" w:cs="Times New Roman"/>
          <w:b/>
          <w:sz w:val="28"/>
          <w:szCs w:val="28"/>
        </w:rPr>
      </w:pPr>
    </w:p>
    <w:p w14:paraId="214B9672" w14:textId="77777777" w:rsidR="006D1F92" w:rsidRDefault="006D1F92" w:rsidP="00C27E5C">
      <w:pPr>
        <w:spacing w:line="480" w:lineRule="auto"/>
        <w:jc w:val="both"/>
        <w:rPr>
          <w:rFonts w:ascii="Times New Roman" w:eastAsia="Times New Roman" w:hAnsi="Times New Roman" w:cs="Times New Roman"/>
          <w:b/>
          <w:sz w:val="28"/>
          <w:szCs w:val="28"/>
        </w:rPr>
      </w:pPr>
    </w:p>
    <w:p w14:paraId="3E99158D" w14:textId="77777777" w:rsidR="006D1F92" w:rsidRDefault="006D1F92" w:rsidP="00C27E5C">
      <w:pPr>
        <w:spacing w:line="480" w:lineRule="auto"/>
        <w:jc w:val="both"/>
        <w:rPr>
          <w:rFonts w:ascii="Times New Roman" w:eastAsia="Times New Roman" w:hAnsi="Times New Roman" w:cs="Times New Roman"/>
          <w:b/>
          <w:sz w:val="28"/>
          <w:szCs w:val="28"/>
        </w:rPr>
      </w:pPr>
    </w:p>
    <w:p w14:paraId="54FA7EE7" w14:textId="77777777" w:rsidR="006D1F92" w:rsidRDefault="006D1F92" w:rsidP="00C27E5C">
      <w:pPr>
        <w:spacing w:line="480" w:lineRule="auto"/>
        <w:jc w:val="both"/>
        <w:rPr>
          <w:rFonts w:ascii="Times New Roman" w:eastAsia="Times New Roman" w:hAnsi="Times New Roman" w:cs="Times New Roman"/>
          <w:b/>
          <w:sz w:val="28"/>
          <w:szCs w:val="28"/>
        </w:rPr>
      </w:pPr>
    </w:p>
    <w:p w14:paraId="2F665CED" w14:textId="77777777" w:rsidR="006D1F92" w:rsidRDefault="006D1F92" w:rsidP="00C27E5C">
      <w:pPr>
        <w:spacing w:line="480" w:lineRule="auto"/>
        <w:jc w:val="both"/>
        <w:rPr>
          <w:rFonts w:ascii="Times New Roman" w:eastAsia="Times New Roman" w:hAnsi="Times New Roman" w:cs="Times New Roman"/>
          <w:b/>
          <w:sz w:val="28"/>
          <w:szCs w:val="28"/>
        </w:rPr>
      </w:pPr>
    </w:p>
    <w:p w14:paraId="1764C7A8" w14:textId="77777777" w:rsidR="006D1F92" w:rsidRDefault="006D1F92" w:rsidP="00C27E5C">
      <w:pPr>
        <w:spacing w:line="480" w:lineRule="auto"/>
        <w:jc w:val="both"/>
        <w:rPr>
          <w:rFonts w:ascii="Times New Roman" w:eastAsia="Times New Roman" w:hAnsi="Times New Roman" w:cs="Times New Roman"/>
          <w:b/>
          <w:sz w:val="28"/>
          <w:szCs w:val="28"/>
        </w:rPr>
      </w:pPr>
    </w:p>
    <w:p w14:paraId="5436B705" w14:textId="77777777" w:rsidR="006D1F92" w:rsidRDefault="006D1F92" w:rsidP="00C27E5C">
      <w:pPr>
        <w:spacing w:line="480" w:lineRule="auto"/>
        <w:jc w:val="both"/>
        <w:rPr>
          <w:rFonts w:ascii="Times New Roman" w:eastAsia="Times New Roman" w:hAnsi="Times New Roman" w:cs="Times New Roman"/>
          <w:b/>
          <w:sz w:val="28"/>
          <w:szCs w:val="28"/>
        </w:rPr>
      </w:pPr>
    </w:p>
    <w:p w14:paraId="1A5748BF" w14:textId="104C2511" w:rsidR="00C27E5C" w:rsidRDefault="003B3DEC" w:rsidP="00C27E5C">
      <w:pPr>
        <w:spacing w:line="480" w:lineRule="auto"/>
        <w:jc w:val="both"/>
        <w:rPr>
          <w:rFonts w:ascii="Times New Roman" w:eastAsia="Times New Roman" w:hAnsi="Times New Roman" w:cs="Times New Roman"/>
          <w:b/>
          <w:sz w:val="28"/>
          <w:szCs w:val="28"/>
        </w:rPr>
      </w:pPr>
      <w:r w:rsidRPr="00323D51">
        <w:rPr>
          <w:rFonts w:ascii="Times New Roman" w:eastAsia="Times New Roman" w:hAnsi="Times New Roman" w:cs="Times New Roman"/>
          <w:b/>
          <w:sz w:val="28"/>
          <w:szCs w:val="28"/>
        </w:rPr>
        <w:lastRenderedPageBreak/>
        <w:t>References</w:t>
      </w:r>
    </w:p>
    <w:p w14:paraId="4B303A29" w14:textId="77777777" w:rsidR="006D1F92" w:rsidRPr="006D1F92" w:rsidRDefault="006D1F92" w:rsidP="006D1F92">
      <w:pPr>
        <w:spacing w:line="360" w:lineRule="auto"/>
        <w:ind w:left="360" w:hanging="360"/>
        <w:jc w:val="both"/>
        <w:rPr>
          <w:rFonts w:ascii="Times New Roman" w:eastAsia="Times New Roman" w:hAnsi="Times New Roman" w:cs="Times New Roman"/>
          <w:sz w:val="24"/>
          <w:szCs w:val="24"/>
        </w:rPr>
      </w:pPr>
      <w:r w:rsidRPr="006D1F92">
        <w:rPr>
          <w:rFonts w:ascii="Times New Roman" w:eastAsia="Times New Roman" w:hAnsi="Times New Roman" w:cs="Times New Roman"/>
          <w:sz w:val="24"/>
          <w:szCs w:val="24"/>
        </w:rPr>
        <w:t>[1] MediaPipe Contributors, "MediaPipe Hands: Hand Tracking and Gesture Recognition with Python", Google Research, Research Paper (e-print), June 2022. Provides an overview of MediaPipe framework for real-time hand tracking and gesture recognition using Python.</w:t>
      </w:r>
    </w:p>
    <w:p w14:paraId="143426EA" w14:textId="77777777" w:rsidR="006D1F92" w:rsidRPr="006D1F92" w:rsidRDefault="006D1F92" w:rsidP="006D1F92">
      <w:pPr>
        <w:spacing w:line="360" w:lineRule="auto"/>
        <w:ind w:left="360" w:hanging="360"/>
        <w:jc w:val="both"/>
        <w:rPr>
          <w:rFonts w:ascii="Times New Roman" w:eastAsia="Times New Roman" w:hAnsi="Times New Roman" w:cs="Times New Roman"/>
          <w:sz w:val="24"/>
          <w:szCs w:val="24"/>
        </w:rPr>
      </w:pPr>
    </w:p>
    <w:p w14:paraId="2FC5A7B1" w14:textId="77777777" w:rsidR="006D1F92" w:rsidRPr="006D1F92" w:rsidRDefault="006D1F92" w:rsidP="006D1F92">
      <w:pPr>
        <w:spacing w:line="360" w:lineRule="auto"/>
        <w:ind w:left="360" w:hanging="360"/>
        <w:jc w:val="both"/>
        <w:rPr>
          <w:rFonts w:ascii="Times New Roman" w:eastAsia="Times New Roman" w:hAnsi="Times New Roman" w:cs="Times New Roman"/>
          <w:sz w:val="24"/>
          <w:szCs w:val="24"/>
        </w:rPr>
      </w:pPr>
      <w:r w:rsidRPr="006D1F92">
        <w:rPr>
          <w:rFonts w:ascii="Times New Roman" w:eastAsia="Times New Roman" w:hAnsi="Times New Roman" w:cs="Times New Roman"/>
          <w:sz w:val="24"/>
          <w:szCs w:val="24"/>
        </w:rPr>
        <w:t xml:space="preserve">[2] Joseph Howse and Prateek Joshi, "Learning OpenCV 4 Computer Vision with Python 3", </w:t>
      </w:r>
      <w:proofErr w:type="spellStart"/>
      <w:r w:rsidRPr="006D1F92">
        <w:rPr>
          <w:rFonts w:ascii="Times New Roman" w:eastAsia="Times New Roman" w:hAnsi="Times New Roman" w:cs="Times New Roman"/>
          <w:sz w:val="24"/>
          <w:szCs w:val="24"/>
        </w:rPr>
        <w:t>Packt</w:t>
      </w:r>
      <w:proofErr w:type="spellEnd"/>
      <w:r w:rsidRPr="006D1F92">
        <w:rPr>
          <w:rFonts w:ascii="Times New Roman" w:eastAsia="Times New Roman" w:hAnsi="Times New Roman" w:cs="Times New Roman"/>
          <w:sz w:val="24"/>
          <w:szCs w:val="24"/>
        </w:rPr>
        <w:t xml:space="preserve"> Publishing, Aug 2019. Practical guide to computer vision implementations using Python and OpenCV, covering image processing, object detection, and more.</w:t>
      </w:r>
    </w:p>
    <w:p w14:paraId="4CBEEC1E" w14:textId="77777777" w:rsidR="006D1F92" w:rsidRPr="006D1F92" w:rsidRDefault="006D1F92" w:rsidP="006D1F92">
      <w:pPr>
        <w:spacing w:line="360" w:lineRule="auto"/>
        <w:ind w:left="360" w:hanging="360"/>
        <w:jc w:val="both"/>
        <w:rPr>
          <w:rFonts w:ascii="Times New Roman" w:eastAsia="Times New Roman" w:hAnsi="Times New Roman" w:cs="Times New Roman"/>
          <w:sz w:val="24"/>
          <w:szCs w:val="24"/>
        </w:rPr>
      </w:pPr>
    </w:p>
    <w:p w14:paraId="53752B4A" w14:textId="77777777" w:rsidR="006D1F92" w:rsidRPr="006D1F92" w:rsidRDefault="006D1F92" w:rsidP="006D1F92">
      <w:pPr>
        <w:spacing w:line="360" w:lineRule="auto"/>
        <w:ind w:left="360" w:hanging="360"/>
        <w:jc w:val="both"/>
        <w:rPr>
          <w:rFonts w:ascii="Times New Roman" w:eastAsia="Times New Roman" w:hAnsi="Times New Roman" w:cs="Times New Roman"/>
          <w:sz w:val="24"/>
          <w:szCs w:val="24"/>
        </w:rPr>
      </w:pPr>
      <w:r w:rsidRPr="006D1F92">
        <w:rPr>
          <w:rFonts w:ascii="Times New Roman" w:eastAsia="Times New Roman" w:hAnsi="Times New Roman" w:cs="Times New Roman"/>
          <w:sz w:val="24"/>
          <w:szCs w:val="24"/>
        </w:rPr>
        <w:t>[3] Aurélien Géron, "Hands-On Machine Learning with Scikit-Learn, Keras, and TensorFlow", 2nd Edition, O'Reilly Media, Oct 2019. Comprehensive guide to machine learning using Python, emphasizing practical applications with Scikit-Learn, Keras, and TensorFlow.</w:t>
      </w:r>
    </w:p>
    <w:p w14:paraId="510AA167" w14:textId="77777777" w:rsidR="006D1F92" w:rsidRPr="006D1F92" w:rsidRDefault="006D1F92" w:rsidP="006D1F92">
      <w:pPr>
        <w:spacing w:line="360" w:lineRule="auto"/>
        <w:ind w:left="360" w:hanging="360"/>
        <w:jc w:val="both"/>
        <w:rPr>
          <w:rFonts w:ascii="Times New Roman" w:eastAsia="Times New Roman" w:hAnsi="Times New Roman" w:cs="Times New Roman"/>
          <w:sz w:val="24"/>
          <w:szCs w:val="24"/>
        </w:rPr>
      </w:pPr>
    </w:p>
    <w:p w14:paraId="1FDEDF5C" w14:textId="77777777" w:rsidR="006D1F92" w:rsidRPr="006D1F92" w:rsidRDefault="006D1F92" w:rsidP="006D1F92">
      <w:pPr>
        <w:spacing w:line="360" w:lineRule="auto"/>
        <w:ind w:left="360" w:hanging="360"/>
        <w:jc w:val="both"/>
        <w:rPr>
          <w:rFonts w:ascii="Times New Roman" w:eastAsia="Times New Roman" w:hAnsi="Times New Roman" w:cs="Times New Roman"/>
          <w:sz w:val="24"/>
          <w:szCs w:val="24"/>
        </w:rPr>
      </w:pPr>
      <w:r w:rsidRPr="006D1F92">
        <w:rPr>
          <w:rFonts w:ascii="Times New Roman" w:eastAsia="Times New Roman" w:hAnsi="Times New Roman" w:cs="Times New Roman"/>
          <w:sz w:val="24"/>
          <w:szCs w:val="24"/>
        </w:rPr>
        <w:t>[4] PyTorch Contributors, "PyTorch Documentation", Accessed on 2nd July 2024. Official documentation for PyTorch, an open-source machine learning framework, supporting efficient model development and deployment.</w:t>
      </w:r>
    </w:p>
    <w:p w14:paraId="442B9853" w14:textId="77777777" w:rsidR="006D1F92" w:rsidRPr="006D1F92" w:rsidRDefault="006D1F92" w:rsidP="006D1F92">
      <w:pPr>
        <w:spacing w:line="360" w:lineRule="auto"/>
        <w:ind w:left="360" w:hanging="360"/>
        <w:jc w:val="both"/>
        <w:rPr>
          <w:rFonts w:ascii="Times New Roman" w:eastAsia="Times New Roman" w:hAnsi="Times New Roman" w:cs="Times New Roman"/>
          <w:sz w:val="24"/>
          <w:szCs w:val="24"/>
        </w:rPr>
      </w:pPr>
    </w:p>
    <w:p w14:paraId="577F8211" w14:textId="77777777" w:rsidR="006D1F92" w:rsidRPr="006D1F92" w:rsidRDefault="006D1F92" w:rsidP="006D1F92">
      <w:pPr>
        <w:spacing w:line="360" w:lineRule="auto"/>
        <w:ind w:left="360" w:hanging="360"/>
        <w:jc w:val="both"/>
        <w:rPr>
          <w:rFonts w:ascii="Times New Roman" w:eastAsia="Times New Roman" w:hAnsi="Times New Roman" w:cs="Times New Roman"/>
          <w:sz w:val="24"/>
          <w:szCs w:val="24"/>
        </w:rPr>
      </w:pPr>
      <w:r w:rsidRPr="006D1F92">
        <w:rPr>
          <w:rFonts w:ascii="Times New Roman" w:eastAsia="Times New Roman" w:hAnsi="Times New Roman" w:cs="Times New Roman"/>
          <w:sz w:val="24"/>
          <w:szCs w:val="24"/>
        </w:rPr>
        <w:t>[5] Adrian Rosebrock, "Imutils: A Series of Convenience Functions for OpenCV", Research Paper (e-print), March 2018. Presents Imutils, a collection of functions streamlining common tasks in computer vision using OpenCV.</w:t>
      </w:r>
    </w:p>
    <w:p w14:paraId="51AD9ED1" w14:textId="77777777" w:rsidR="006D1F92" w:rsidRPr="006D1F92" w:rsidRDefault="006D1F92" w:rsidP="006D1F92">
      <w:pPr>
        <w:spacing w:line="360" w:lineRule="auto"/>
        <w:ind w:left="360" w:hanging="360"/>
        <w:jc w:val="both"/>
        <w:rPr>
          <w:rFonts w:ascii="Times New Roman" w:eastAsia="Times New Roman" w:hAnsi="Times New Roman" w:cs="Times New Roman"/>
          <w:sz w:val="24"/>
          <w:szCs w:val="24"/>
        </w:rPr>
      </w:pPr>
    </w:p>
    <w:p w14:paraId="0CB28D33" w14:textId="77777777" w:rsidR="006D1F92" w:rsidRPr="006D1F92" w:rsidRDefault="006D1F92" w:rsidP="006D1F92">
      <w:pPr>
        <w:spacing w:line="360" w:lineRule="auto"/>
        <w:ind w:left="360" w:hanging="360"/>
        <w:jc w:val="both"/>
        <w:rPr>
          <w:rFonts w:ascii="Times New Roman" w:eastAsia="Times New Roman" w:hAnsi="Times New Roman" w:cs="Times New Roman"/>
          <w:sz w:val="24"/>
          <w:szCs w:val="24"/>
        </w:rPr>
      </w:pPr>
      <w:r w:rsidRPr="006D1F92">
        <w:rPr>
          <w:rFonts w:ascii="Times New Roman" w:eastAsia="Times New Roman" w:hAnsi="Times New Roman" w:cs="Times New Roman"/>
          <w:sz w:val="24"/>
          <w:szCs w:val="24"/>
        </w:rPr>
        <w:t>[6] EasyOCR Developers, "EasyOCR: Ready-to-Use Optical Character Recognition with Python", Research Paper (e-print), March 2021. Introduces EasyOCR, a Python library simplifying text extraction from images.</w:t>
      </w:r>
    </w:p>
    <w:p w14:paraId="7E940B9C" w14:textId="77777777" w:rsidR="00F5238B" w:rsidRDefault="00F5238B">
      <w:pPr>
        <w:spacing w:line="360" w:lineRule="auto"/>
        <w:ind w:left="360" w:hanging="360"/>
        <w:jc w:val="both"/>
        <w:rPr>
          <w:rFonts w:ascii="Times New Roman" w:eastAsia="Times New Roman" w:hAnsi="Times New Roman" w:cs="Times New Roman"/>
          <w:sz w:val="24"/>
          <w:szCs w:val="24"/>
        </w:rPr>
      </w:pPr>
    </w:p>
    <w:p w14:paraId="108E504B" w14:textId="77777777" w:rsidR="00F5238B" w:rsidRDefault="00F5238B">
      <w:pPr>
        <w:spacing w:line="360" w:lineRule="auto"/>
        <w:jc w:val="both"/>
      </w:pPr>
    </w:p>
    <w:p w14:paraId="3EAB0106" w14:textId="77777777" w:rsidR="00F5238B" w:rsidRDefault="00F5238B">
      <w:pPr>
        <w:spacing w:line="360" w:lineRule="auto"/>
        <w:ind w:left="446" w:hanging="446"/>
        <w:jc w:val="both"/>
        <w:rPr>
          <w:rFonts w:ascii="Times New Roman" w:eastAsia="Times New Roman" w:hAnsi="Times New Roman" w:cs="Times New Roman"/>
          <w:sz w:val="24"/>
          <w:szCs w:val="24"/>
          <w:highlight w:val="white"/>
        </w:rPr>
      </w:pPr>
    </w:p>
    <w:p w14:paraId="41530A5D" w14:textId="77777777" w:rsidR="00F5238B" w:rsidRDefault="00F5238B">
      <w:pPr>
        <w:spacing w:line="480" w:lineRule="auto"/>
        <w:jc w:val="both"/>
        <w:rPr>
          <w:rFonts w:ascii="Times New Roman" w:eastAsia="Times New Roman" w:hAnsi="Times New Roman" w:cs="Times New Roman"/>
          <w:b/>
          <w:sz w:val="28"/>
          <w:szCs w:val="28"/>
        </w:rPr>
      </w:pPr>
    </w:p>
    <w:p w14:paraId="29C15AB1" w14:textId="77777777" w:rsidR="00F5238B" w:rsidRDefault="00F5238B">
      <w:pPr>
        <w:spacing w:line="480" w:lineRule="auto"/>
        <w:jc w:val="both"/>
        <w:rPr>
          <w:rFonts w:ascii="Bookman Old Style" w:eastAsia="Bookman Old Style" w:hAnsi="Bookman Old Style" w:cs="Bookman Old Style"/>
          <w:sz w:val="32"/>
          <w:szCs w:val="32"/>
        </w:rPr>
      </w:pPr>
    </w:p>
    <w:sectPr w:rsidR="00F5238B">
      <w:footerReference w:type="default" r:id="rId20"/>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8051D" w14:textId="77777777" w:rsidR="00D365A6" w:rsidRDefault="00D365A6">
      <w:r>
        <w:separator/>
      </w:r>
    </w:p>
  </w:endnote>
  <w:endnote w:type="continuationSeparator" w:id="0">
    <w:p w14:paraId="110E8051" w14:textId="77777777" w:rsidR="00D365A6" w:rsidRDefault="00D36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FAFE6" w14:textId="77777777" w:rsidR="00F5238B" w:rsidRDefault="00F5238B">
    <w:pPr>
      <w:pBdr>
        <w:top w:val="nil"/>
        <w:left w:val="nil"/>
        <w:bottom w:val="nil"/>
        <w:right w:val="nil"/>
        <w:between w:val="nil"/>
      </w:pBdr>
      <w:jc w:val="center"/>
      <w:rPr>
        <w:color w:val="000000"/>
      </w:rPr>
    </w:pPr>
  </w:p>
  <w:p w14:paraId="51DBCD3D" w14:textId="77777777" w:rsidR="00F5238B" w:rsidRDefault="00F5238B">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6AC6D" w14:textId="3726231F" w:rsidR="00F5238B" w:rsidRDefault="003B3DEC">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090672">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3BC19735" w14:textId="77777777" w:rsidR="00F5238B" w:rsidRDefault="00F5238B">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A826D" w14:textId="77777777" w:rsidR="00D365A6" w:rsidRDefault="00D365A6">
      <w:r>
        <w:separator/>
      </w:r>
    </w:p>
  </w:footnote>
  <w:footnote w:type="continuationSeparator" w:id="0">
    <w:p w14:paraId="40DB42FB" w14:textId="77777777" w:rsidR="00D365A6" w:rsidRDefault="00D365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641BD"/>
    <w:multiLevelType w:val="hybridMultilevel"/>
    <w:tmpl w:val="8662FD36"/>
    <w:lvl w:ilvl="0" w:tplc="B086A13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00370F"/>
    <w:multiLevelType w:val="hybridMultilevel"/>
    <w:tmpl w:val="E46806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B971B0"/>
    <w:multiLevelType w:val="hybridMultilevel"/>
    <w:tmpl w:val="6B6434F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28D810B7"/>
    <w:multiLevelType w:val="hybridMultilevel"/>
    <w:tmpl w:val="AF9C9CDC"/>
    <w:lvl w:ilvl="0" w:tplc="6CCA1C4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F03E2E"/>
    <w:multiLevelType w:val="hybridMultilevel"/>
    <w:tmpl w:val="476A1F48"/>
    <w:lvl w:ilvl="0" w:tplc="764CDC64">
      <w:start w:val="1"/>
      <w:numFmt w:val="bullet"/>
      <w:lvlText w:val="•"/>
      <w:lvlJc w:val="left"/>
      <w:pPr>
        <w:tabs>
          <w:tab w:val="num" w:pos="720"/>
        </w:tabs>
        <w:ind w:left="720" w:hanging="360"/>
      </w:pPr>
      <w:rPr>
        <w:rFonts w:ascii="Arial" w:hAnsi="Arial" w:hint="default"/>
      </w:rPr>
    </w:lvl>
    <w:lvl w:ilvl="1" w:tplc="6EA4F210" w:tentative="1">
      <w:start w:val="1"/>
      <w:numFmt w:val="bullet"/>
      <w:lvlText w:val="•"/>
      <w:lvlJc w:val="left"/>
      <w:pPr>
        <w:tabs>
          <w:tab w:val="num" w:pos="1440"/>
        </w:tabs>
        <w:ind w:left="1440" w:hanging="360"/>
      </w:pPr>
      <w:rPr>
        <w:rFonts w:ascii="Arial" w:hAnsi="Arial" w:hint="default"/>
      </w:rPr>
    </w:lvl>
    <w:lvl w:ilvl="2" w:tplc="D744E884" w:tentative="1">
      <w:start w:val="1"/>
      <w:numFmt w:val="bullet"/>
      <w:lvlText w:val="•"/>
      <w:lvlJc w:val="left"/>
      <w:pPr>
        <w:tabs>
          <w:tab w:val="num" w:pos="2160"/>
        </w:tabs>
        <w:ind w:left="2160" w:hanging="360"/>
      </w:pPr>
      <w:rPr>
        <w:rFonts w:ascii="Arial" w:hAnsi="Arial" w:hint="default"/>
      </w:rPr>
    </w:lvl>
    <w:lvl w:ilvl="3" w:tplc="C3C275E0" w:tentative="1">
      <w:start w:val="1"/>
      <w:numFmt w:val="bullet"/>
      <w:lvlText w:val="•"/>
      <w:lvlJc w:val="left"/>
      <w:pPr>
        <w:tabs>
          <w:tab w:val="num" w:pos="2880"/>
        </w:tabs>
        <w:ind w:left="2880" w:hanging="360"/>
      </w:pPr>
      <w:rPr>
        <w:rFonts w:ascii="Arial" w:hAnsi="Arial" w:hint="default"/>
      </w:rPr>
    </w:lvl>
    <w:lvl w:ilvl="4" w:tplc="8E12B492" w:tentative="1">
      <w:start w:val="1"/>
      <w:numFmt w:val="bullet"/>
      <w:lvlText w:val="•"/>
      <w:lvlJc w:val="left"/>
      <w:pPr>
        <w:tabs>
          <w:tab w:val="num" w:pos="3600"/>
        </w:tabs>
        <w:ind w:left="3600" w:hanging="360"/>
      </w:pPr>
      <w:rPr>
        <w:rFonts w:ascii="Arial" w:hAnsi="Arial" w:hint="default"/>
      </w:rPr>
    </w:lvl>
    <w:lvl w:ilvl="5" w:tplc="BCFCAC22" w:tentative="1">
      <w:start w:val="1"/>
      <w:numFmt w:val="bullet"/>
      <w:lvlText w:val="•"/>
      <w:lvlJc w:val="left"/>
      <w:pPr>
        <w:tabs>
          <w:tab w:val="num" w:pos="4320"/>
        </w:tabs>
        <w:ind w:left="4320" w:hanging="360"/>
      </w:pPr>
      <w:rPr>
        <w:rFonts w:ascii="Arial" w:hAnsi="Arial" w:hint="default"/>
      </w:rPr>
    </w:lvl>
    <w:lvl w:ilvl="6" w:tplc="16B21D76" w:tentative="1">
      <w:start w:val="1"/>
      <w:numFmt w:val="bullet"/>
      <w:lvlText w:val="•"/>
      <w:lvlJc w:val="left"/>
      <w:pPr>
        <w:tabs>
          <w:tab w:val="num" w:pos="5040"/>
        </w:tabs>
        <w:ind w:left="5040" w:hanging="360"/>
      </w:pPr>
      <w:rPr>
        <w:rFonts w:ascii="Arial" w:hAnsi="Arial" w:hint="default"/>
      </w:rPr>
    </w:lvl>
    <w:lvl w:ilvl="7" w:tplc="8B70C612" w:tentative="1">
      <w:start w:val="1"/>
      <w:numFmt w:val="bullet"/>
      <w:lvlText w:val="•"/>
      <w:lvlJc w:val="left"/>
      <w:pPr>
        <w:tabs>
          <w:tab w:val="num" w:pos="5760"/>
        </w:tabs>
        <w:ind w:left="5760" w:hanging="360"/>
      </w:pPr>
      <w:rPr>
        <w:rFonts w:ascii="Arial" w:hAnsi="Arial" w:hint="default"/>
      </w:rPr>
    </w:lvl>
    <w:lvl w:ilvl="8" w:tplc="429EF29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5163E20"/>
    <w:multiLevelType w:val="hybridMultilevel"/>
    <w:tmpl w:val="46FA484E"/>
    <w:lvl w:ilvl="0" w:tplc="D062E2AA">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462E18"/>
    <w:multiLevelType w:val="hybridMultilevel"/>
    <w:tmpl w:val="6158D322"/>
    <w:lvl w:ilvl="0" w:tplc="9788B7A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2924A2"/>
    <w:multiLevelType w:val="multilevel"/>
    <w:tmpl w:val="2C38B316"/>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8" w15:restartNumberingAfterBreak="0">
    <w:nsid w:val="4AC66296"/>
    <w:multiLevelType w:val="hybridMultilevel"/>
    <w:tmpl w:val="B34C0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C1E6BB7"/>
    <w:multiLevelType w:val="hybridMultilevel"/>
    <w:tmpl w:val="C38A0B06"/>
    <w:lvl w:ilvl="0" w:tplc="490E0D54">
      <w:start w:val="2"/>
      <w:numFmt w:val="bullet"/>
      <w:lvlText w:val="-"/>
      <w:lvlJc w:val="left"/>
      <w:pPr>
        <w:ind w:left="720" w:hanging="360"/>
      </w:pPr>
      <w:rPr>
        <w:rFonts w:ascii="Times New Roman" w:eastAsia="Times New Roman" w:hAnsi="Times New Roman" w:cs="Times New Roman" w:hint="default"/>
        <w:b w:val="0"/>
        <w:i w:val="0"/>
        <w:sz w:val="24"/>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CBA22CF"/>
    <w:multiLevelType w:val="hybridMultilevel"/>
    <w:tmpl w:val="B676849C"/>
    <w:lvl w:ilvl="0" w:tplc="09A42340">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DD06F72"/>
    <w:multiLevelType w:val="hybridMultilevel"/>
    <w:tmpl w:val="FB1ABA38"/>
    <w:lvl w:ilvl="0" w:tplc="EB38744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8542224">
    <w:abstractNumId w:val="7"/>
  </w:num>
  <w:num w:numId="2" w16cid:durableId="2036153607">
    <w:abstractNumId w:val="6"/>
  </w:num>
  <w:num w:numId="3" w16cid:durableId="772672934">
    <w:abstractNumId w:val="11"/>
  </w:num>
  <w:num w:numId="4" w16cid:durableId="1240675121">
    <w:abstractNumId w:val="3"/>
  </w:num>
  <w:num w:numId="5" w16cid:durableId="73481081">
    <w:abstractNumId w:val="10"/>
  </w:num>
  <w:num w:numId="6" w16cid:durableId="1602178263">
    <w:abstractNumId w:val="5"/>
  </w:num>
  <w:num w:numId="7" w16cid:durableId="611857871">
    <w:abstractNumId w:val="1"/>
  </w:num>
  <w:num w:numId="8" w16cid:durableId="493378658">
    <w:abstractNumId w:val="2"/>
  </w:num>
  <w:num w:numId="9" w16cid:durableId="1762919011">
    <w:abstractNumId w:val="0"/>
  </w:num>
  <w:num w:numId="10" w16cid:durableId="29843334">
    <w:abstractNumId w:val="9"/>
  </w:num>
  <w:num w:numId="11" w16cid:durableId="1131946277">
    <w:abstractNumId w:val="4"/>
  </w:num>
  <w:num w:numId="12" w16cid:durableId="8898018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38B"/>
    <w:rsid w:val="000150BE"/>
    <w:rsid w:val="000506A4"/>
    <w:rsid w:val="00077560"/>
    <w:rsid w:val="00080404"/>
    <w:rsid w:val="00090672"/>
    <w:rsid w:val="000A6587"/>
    <w:rsid w:val="000B3197"/>
    <w:rsid w:val="000D5662"/>
    <w:rsid w:val="000D7E73"/>
    <w:rsid w:val="00117114"/>
    <w:rsid w:val="00177B22"/>
    <w:rsid w:val="001A7E62"/>
    <w:rsid w:val="001E53C3"/>
    <w:rsid w:val="00226EB9"/>
    <w:rsid w:val="00260857"/>
    <w:rsid w:val="0029349C"/>
    <w:rsid w:val="00294F2F"/>
    <w:rsid w:val="002B5DDB"/>
    <w:rsid w:val="002E1F89"/>
    <w:rsid w:val="00323D51"/>
    <w:rsid w:val="0033410C"/>
    <w:rsid w:val="00371307"/>
    <w:rsid w:val="003B3DEC"/>
    <w:rsid w:val="003B4F1F"/>
    <w:rsid w:val="003C3964"/>
    <w:rsid w:val="003D60F9"/>
    <w:rsid w:val="003E771C"/>
    <w:rsid w:val="00435B4B"/>
    <w:rsid w:val="00447897"/>
    <w:rsid w:val="00474BEF"/>
    <w:rsid w:val="004871A9"/>
    <w:rsid w:val="00521D03"/>
    <w:rsid w:val="005C07A2"/>
    <w:rsid w:val="005C2205"/>
    <w:rsid w:val="005D4FE0"/>
    <w:rsid w:val="005E444D"/>
    <w:rsid w:val="005E625C"/>
    <w:rsid w:val="0062637A"/>
    <w:rsid w:val="006727E3"/>
    <w:rsid w:val="0068177D"/>
    <w:rsid w:val="006921C7"/>
    <w:rsid w:val="006C3FC8"/>
    <w:rsid w:val="006D1F92"/>
    <w:rsid w:val="00714D5A"/>
    <w:rsid w:val="007A0ACF"/>
    <w:rsid w:val="007D58A6"/>
    <w:rsid w:val="007E4130"/>
    <w:rsid w:val="00846F4B"/>
    <w:rsid w:val="00855195"/>
    <w:rsid w:val="008746F7"/>
    <w:rsid w:val="008D1A15"/>
    <w:rsid w:val="008D75E7"/>
    <w:rsid w:val="008D7CD9"/>
    <w:rsid w:val="00975569"/>
    <w:rsid w:val="00975D10"/>
    <w:rsid w:val="009A59A1"/>
    <w:rsid w:val="00A61749"/>
    <w:rsid w:val="00A764BB"/>
    <w:rsid w:val="00AA2601"/>
    <w:rsid w:val="00B06F17"/>
    <w:rsid w:val="00B24722"/>
    <w:rsid w:val="00B71F1E"/>
    <w:rsid w:val="00B721AB"/>
    <w:rsid w:val="00BC06D8"/>
    <w:rsid w:val="00C028DA"/>
    <w:rsid w:val="00C063BA"/>
    <w:rsid w:val="00C13554"/>
    <w:rsid w:val="00C2220E"/>
    <w:rsid w:val="00C27E5C"/>
    <w:rsid w:val="00C37D7E"/>
    <w:rsid w:val="00C60C66"/>
    <w:rsid w:val="00C87395"/>
    <w:rsid w:val="00D00423"/>
    <w:rsid w:val="00D07EE9"/>
    <w:rsid w:val="00D365A6"/>
    <w:rsid w:val="00D37FE7"/>
    <w:rsid w:val="00DD1491"/>
    <w:rsid w:val="00E03F67"/>
    <w:rsid w:val="00E2625C"/>
    <w:rsid w:val="00E3046B"/>
    <w:rsid w:val="00E34D86"/>
    <w:rsid w:val="00F5238B"/>
    <w:rsid w:val="00FC19F2"/>
    <w:rsid w:val="00FE452E"/>
    <w:rsid w:val="00FF0A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7E201"/>
  <w15:docId w15:val="{127E2023-ADE8-534C-8D55-F48159276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character" w:customStyle="1" w:styleId="a0">
    <w:name w:val="_"/>
    <w:basedOn w:val="DefaultParagraphFont"/>
    <w:rsid w:val="003E771C"/>
  </w:style>
  <w:style w:type="character" w:styleId="UnresolvedMention">
    <w:name w:val="Unresolved Mention"/>
    <w:basedOn w:val="DefaultParagraphFont"/>
    <w:uiPriority w:val="99"/>
    <w:semiHidden/>
    <w:unhideWhenUsed/>
    <w:rsid w:val="00521D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22699">
      <w:bodyDiv w:val="1"/>
      <w:marLeft w:val="0"/>
      <w:marRight w:val="0"/>
      <w:marTop w:val="0"/>
      <w:marBottom w:val="0"/>
      <w:divBdr>
        <w:top w:val="none" w:sz="0" w:space="0" w:color="auto"/>
        <w:left w:val="none" w:sz="0" w:space="0" w:color="auto"/>
        <w:bottom w:val="none" w:sz="0" w:space="0" w:color="auto"/>
        <w:right w:val="none" w:sz="0" w:space="0" w:color="auto"/>
      </w:divBdr>
    </w:div>
    <w:div w:id="87042361">
      <w:bodyDiv w:val="1"/>
      <w:marLeft w:val="0"/>
      <w:marRight w:val="0"/>
      <w:marTop w:val="0"/>
      <w:marBottom w:val="0"/>
      <w:divBdr>
        <w:top w:val="none" w:sz="0" w:space="0" w:color="auto"/>
        <w:left w:val="none" w:sz="0" w:space="0" w:color="auto"/>
        <w:bottom w:val="none" w:sz="0" w:space="0" w:color="auto"/>
        <w:right w:val="none" w:sz="0" w:space="0" w:color="auto"/>
      </w:divBdr>
    </w:div>
    <w:div w:id="92630276">
      <w:bodyDiv w:val="1"/>
      <w:marLeft w:val="0"/>
      <w:marRight w:val="0"/>
      <w:marTop w:val="0"/>
      <w:marBottom w:val="0"/>
      <w:divBdr>
        <w:top w:val="none" w:sz="0" w:space="0" w:color="auto"/>
        <w:left w:val="none" w:sz="0" w:space="0" w:color="auto"/>
        <w:bottom w:val="none" w:sz="0" w:space="0" w:color="auto"/>
        <w:right w:val="none" w:sz="0" w:space="0" w:color="auto"/>
      </w:divBdr>
    </w:div>
    <w:div w:id="135690049">
      <w:bodyDiv w:val="1"/>
      <w:marLeft w:val="0"/>
      <w:marRight w:val="0"/>
      <w:marTop w:val="0"/>
      <w:marBottom w:val="0"/>
      <w:divBdr>
        <w:top w:val="none" w:sz="0" w:space="0" w:color="auto"/>
        <w:left w:val="none" w:sz="0" w:space="0" w:color="auto"/>
        <w:bottom w:val="none" w:sz="0" w:space="0" w:color="auto"/>
        <w:right w:val="none" w:sz="0" w:space="0" w:color="auto"/>
      </w:divBdr>
    </w:div>
    <w:div w:id="223151431">
      <w:bodyDiv w:val="1"/>
      <w:marLeft w:val="0"/>
      <w:marRight w:val="0"/>
      <w:marTop w:val="0"/>
      <w:marBottom w:val="0"/>
      <w:divBdr>
        <w:top w:val="none" w:sz="0" w:space="0" w:color="auto"/>
        <w:left w:val="none" w:sz="0" w:space="0" w:color="auto"/>
        <w:bottom w:val="none" w:sz="0" w:space="0" w:color="auto"/>
        <w:right w:val="none" w:sz="0" w:space="0" w:color="auto"/>
      </w:divBdr>
    </w:div>
    <w:div w:id="238172742">
      <w:bodyDiv w:val="1"/>
      <w:marLeft w:val="0"/>
      <w:marRight w:val="0"/>
      <w:marTop w:val="0"/>
      <w:marBottom w:val="0"/>
      <w:divBdr>
        <w:top w:val="none" w:sz="0" w:space="0" w:color="auto"/>
        <w:left w:val="none" w:sz="0" w:space="0" w:color="auto"/>
        <w:bottom w:val="none" w:sz="0" w:space="0" w:color="auto"/>
        <w:right w:val="none" w:sz="0" w:space="0" w:color="auto"/>
      </w:divBdr>
    </w:div>
    <w:div w:id="258873435">
      <w:bodyDiv w:val="1"/>
      <w:marLeft w:val="0"/>
      <w:marRight w:val="0"/>
      <w:marTop w:val="0"/>
      <w:marBottom w:val="0"/>
      <w:divBdr>
        <w:top w:val="none" w:sz="0" w:space="0" w:color="auto"/>
        <w:left w:val="none" w:sz="0" w:space="0" w:color="auto"/>
        <w:bottom w:val="none" w:sz="0" w:space="0" w:color="auto"/>
        <w:right w:val="none" w:sz="0" w:space="0" w:color="auto"/>
      </w:divBdr>
    </w:div>
    <w:div w:id="373849066">
      <w:bodyDiv w:val="1"/>
      <w:marLeft w:val="0"/>
      <w:marRight w:val="0"/>
      <w:marTop w:val="0"/>
      <w:marBottom w:val="0"/>
      <w:divBdr>
        <w:top w:val="none" w:sz="0" w:space="0" w:color="auto"/>
        <w:left w:val="none" w:sz="0" w:space="0" w:color="auto"/>
        <w:bottom w:val="none" w:sz="0" w:space="0" w:color="auto"/>
        <w:right w:val="none" w:sz="0" w:space="0" w:color="auto"/>
      </w:divBdr>
    </w:div>
    <w:div w:id="417672467">
      <w:bodyDiv w:val="1"/>
      <w:marLeft w:val="0"/>
      <w:marRight w:val="0"/>
      <w:marTop w:val="0"/>
      <w:marBottom w:val="0"/>
      <w:divBdr>
        <w:top w:val="none" w:sz="0" w:space="0" w:color="auto"/>
        <w:left w:val="none" w:sz="0" w:space="0" w:color="auto"/>
        <w:bottom w:val="none" w:sz="0" w:space="0" w:color="auto"/>
        <w:right w:val="none" w:sz="0" w:space="0" w:color="auto"/>
      </w:divBdr>
    </w:div>
    <w:div w:id="460458782">
      <w:bodyDiv w:val="1"/>
      <w:marLeft w:val="0"/>
      <w:marRight w:val="0"/>
      <w:marTop w:val="0"/>
      <w:marBottom w:val="0"/>
      <w:divBdr>
        <w:top w:val="none" w:sz="0" w:space="0" w:color="auto"/>
        <w:left w:val="none" w:sz="0" w:space="0" w:color="auto"/>
        <w:bottom w:val="none" w:sz="0" w:space="0" w:color="auto"/>
        <w:right w:val="none" w:sz="0" w:space="0" w:color="auto"/>
      </w:divBdr>
    </w:div>
    <w:div w:id="538861802">
      <w:bodyDiv w:val="1"/>
      <w:marLeft w:val="0"/>
      <w:marRight w:val="0"/>
      <w:marTop w:val="0"/>
      <w:marBottom w:val="0"/>
      <w:divBdr>
        <w:top w:val="none" w:sz="0" w:space="0" w:color="auto"/>
        <w:left w:val="none" w:sz="0" w:space="0" w:color="auto"/>
        <w:bottom w:val="none" w:sz="0" w:space="0" w:color="auto"/>
        <w:right w:val="none" w:sz="0" w:space="0" w:color="auto"/>
      </w:divBdr>
    </w:div>
    <w:div w:id="570848082">
      <w:bodyDiv w:val="1"/>
      <w:marLeft w:val="0"/>
      <w:marRight w:val="0"/>
      <w:marTop w:val="0"/>
      <w:marBottom w:val="0"/>
      <w:divBdr>
        <w:top w:val="none" w:sz="0" w:space="0" w:color="auto"/>
        <w:left w:val="none" w:sz="0" w:space="0" w:color="auto"/>
        <w:bottom w:val="none" w:sz="0" w:space="0" w:color="auto"/>
        <w:right w:val="none" w:sz="0" w:space="0" w:color="auto"/>
      </w:divBdr>
    </w:div>
    <w:div w:id="575894585">
      <w:bodyDiv w:val="1"/>
      <w:marLeft w:val="0"/>
      <w:marRight w:val="0"/>
      <w:marTop w:val="0"/>
      <w:marBottom w:val="0"/>
      <w:divBdr>
        <w:top w:val="none" w:sz="0" w:space="0" w:color="auto"/>
        <w:left w:val="none" w:sz="0" w:space="0" w:color="auto"/>
        <w:bottom w:val="none" w:sz="0" w:space="0" w:color="auto"/>
        <w:right w:val="none" w:sz="0" w:space="0" w:color="auto"/>
      </w:divBdr>
      <w:divsChild>
        <w:div w:id="1857649280">
          <w:marLeft w:val="0"/>
          <w:marRight w:val="0"/>
          <w:marTop w:val="0"/>
          <w:marBottom w:val="0"/>
          <w:divBdr>
            <w:top w:val="none" w:sz="0" w:space="0" w:color="auto"/>
            <w:left w:val="none" w:sz="0" w:space="0" w:color="auto"/>
            <w:bottom w:val="none" w:sz="0" w:space="0" w:color="auto"/>
            <w:right w:val="none" w:sz="0" w:space="0" w:color="auto"/>
          </w:divBdr>
        </w:div>
      </w:divsChild>
    </w:div>
    <w:div w:id="576209989">
      <w:bodyDiv w:val="1"/>
      <w:marLeft w:val="0"/>
      <w:marRight w:val="0"/>
      <w:marTop w:val="0"/>
      <w:marBottom w:val="0"/>
      <w:divBdr>
        <w:top w:val="none" w:sz="0" w:space="0" w:color="auto"/>
        <w:left w:val="none" w:sz="0" w:space="0" w:color="auto"/>
        <w:bottom w:val="none" w:sz="0" w:space="0" w:color="auto"/>
        <w:right w:val="none" w:sz="0" w:space="0" w:color="auto"/>
      </w:divBdr>
    </w:div>
    <w:div w:id="586503955">
      <w:bodyDiv w:val="1"/>
      <w:marLeft w:val="0"/>
      <w:marRight w:val="0"/>
      <w:marTop w:val="0"/>
      <w:marBottom w:val="0"/>
      <w:divBdr>
        <w:top w:val="none" w:sz="0" w:space="0" w:color="auto"/>
        <w:left w:val="none" w:sz="0" w:space="0" w:color="auto"/>
        <w:bottom w:val="none" w:sz="0" w:space="0" w:color="auto"/>
        <w:right w:val="none" w:sz="0" w:space="0" w:color="auto"/>
      </w:divBdr>
      <w:divsChild>
        <w:div w:id="1680935067">
          <w:marLeft w:val="360"/>
          <w:marRight w:val="0"/>
          <w:marTop w:val="200"/>
          <w:marBottom w:val="0"/>
          <w:divBdr>
            <w:top w:val="none" w:sz="0" w:space="0" w:color="auto"/>
            <w:left w:val="none" w:sz="0" w:space="0" w:color="auto"/>
            <w:bottom w:val="none" w:sz="0" w:space="0" w:color="auto"/>
            <w:right w:val="none" w:sz="0" w:space="0" w:color="auto"/>
          </w:divBdr>
        </w:div>
      </w:divsChild>
    </w:div>
    <w:div w:id="604263510">
      <w:bodyDiv w:val="1"/>
      <w:marLeft w:val="0"/>
      <w:marRight w:val="0"/>
      <w:marTop w:val="0"/>
      <w:marBottom w:val="0"/>
      <w:divBdr>
        <w:top w:val="none" w:sz="0" w:space="0" w:color="auto"/>
        <w:left w:val="none" w:sz="0" w:space="0" w:color="auto"/>
        <w:bottom w:val="none" w:sz="0" w:space="0" w:color="auto"/>
        <w:right w:val="none" w:sz="0" w:space="0" w:color="auto"/>
      </w:divBdr>
    </w:div>
    <w:div w:id="618414096">
      <w:bodyDiv w:val="1"/>
      <w:marLeft w:val="0"/>
      <w:marRight w:val="0"/>
      <w:marTop w:val="0"/>
      <w:marBottom w:val="0"/>
      <w:divBdr>
        <w:top w:val="none" w:sz="0" w:space="0" w:color="auto"/>
        <w:left w:val="none" w:sz="0" w:space="0" w:color="auto"/>
        <w:bottom w:val="none" w:sz="0" w:space="0" w:color="auto"/>
        <w:right w:val="none" w:sz="0" w:space="0" w:color="auto"/>
      </w:divBdr>
    </w:div>
    <w:div w:id="621225837">
      <w:bodyDiv w:val="1"/>
      <w:marLeft w:val="0"/>
      <w:marRight w:val="0"/>
      <w:marTop w:val="0"/>
      <w:marBottom w:val="0"/>
      <w:divBdr>
        <w:top w:val="none" w:sz="0" w:space="0" w:color="auto"/>
        <w:left w:val="none" w:sz="0" w:space="0" w:color="auto"/>
        <w:bottom w:val="none" w:sz="0" w:space="0" w:color="auto"/>
        <w:right w:val="none" w:sz="0" w:space="0" w:color="auto"/>
      </w:divBdr>
    </w:div>
    <w:div w:id="628098564">
      <w:bodyDiv w:val="1"/>
      <w:marLeft w:val="0"/>
      <w:marRight w:val="0"/>
      <w:marTop w:val="0"/>
      <w:marBottom w:val="0"/>
      <w:divBdr>
        <w:top w:val="none" w:sz="0" w:space="0" w:color="auto"/>
        <w:left w:val="none" w:sz="0" w:space="0" w:color="auto"/>
        <w:bottom w:val="none" w:sz="0" w:space="0" w:color="auto"/>
        <w:right w:val="none" w:sz="0" w:space="0" w:color="auto"/>
      </w:divBdr>
    </w:div>
    <w:div w:id="637220345">
      <w:bodyDiv w:val="1"/>
      <w:marLeft w:val="0"/>
      <w:marRight w:val="0"/>
      <w:marTop w:val="0"/>
      <w:marBottom w:val="0"/>
      <w:divBdr>
        <w:top w:val="none" w:sz="0" w:space="0" w:color="auto"/>
        <w:left w:val="none" w:sz="0" w:space="0" w:color="auto"/>
        <w:bottom w:val="none" w:sz="0" w:space="0" w:color="auto"/>
        <w:right w:val="none" w:sz="0" w:space="0" w:color="auto"/>
      </w:divBdr>
    </w:div>
    <w:div w:id="648366252">
      <w:bodyDiv w:val="1"/>
      <w:marLeft w:val="0"/>
      <w:marRight w:val="0"/>
      <w:marTop w:val="0"/>
      <w:marBottom w:val="0"/>
      <w:divBdr>
        <w:top w:val="none" w:sz="0" w:space="0" w:color="auto"/>
        <w:left w:val="none" w:sz="0" w:space="0" w:color="auto"/>
        <w:bottom w:val="none" w:sz="0" w:space="0" w:color="auto"/>
        <w:right w:val="none" w:sz="0" w:space="0" w:color="auto"/>
      </w:divBdr>
    </w:div>
    <w:div w:id="720792867">
      <w:bodyDiv w:val="1"/>
      <w:marLeft w:val="0"/>
      <w:marRight w:val="0"/>
      <w:marTop w:val="0"/>
      <w:marBottom w:val="0"/>
      <w:divBdr>
        <w:top w:val="none" w:sz="0" w:space="0" w:color="auto"/>
        <w:left w:val="none" w:sz="0" w:space="0" w:color="auto"/>
        <w:bottom w:val="none" w:sz="0" w:space="0" w:color="auto"/>
        <w:right w:val="none" w:sz="0" w:space="0" w:color="auto"/>
      </w:divBdr>
    </w:div>
    <w:div w:id="729309822">
      <w:bodyDiv w:val="1"/>
      <w:marLeft w:val="0"/>
      <w:marRight w:val="0"/>
      <w:marTop w:val="0"/>
      <w:marBottom w:val="0"/>
      <w:divBdr>
        <w:top w:val="none" w:sz="0" w:space="0" w:color="auto"/>
        <w:left w:val="none" w:sz="0" w:space="0" w:color="auto"/>
        <w:bottom w:val="none" w:sz="0" w:space="0" w:color="auto"/>
        <w:right w:val="none" w:sz="0" w:space="0" w:color="auto"/>
      </w:divBdr>
    </w:div>
    <w:div w:id="736513317">
      <w:bodyDiv w:val="1"/>
      <w:marLeft w:val="0"/>
      <w:marRight w:val="0"/>
      <w:marTop w:val="0"/>
      <w:marBottom w:val="0"/>
      <w:divBdr>
        <w:top w:val="none" w:sz="0" w:space="0" w:color="auto"/>
        <w:left w:val="none" w:sz="0" w:space="0" w:color="auto"/>
        <w:bottom w:val="none" w:sz="0" w:space="0" w:color="auto"/>
        <w:right w:val="none" w:sz="0" w:space="0" w:color="auto"/>
      </w:divBdr>
      <w:divsChild>
        <w:div w:id="1480729819">
          <w:marLeft w:val="0"/>
          <w:marRight w:val="0"/>
          <w:marTop w:val="0"/>
          <w:marBottom w:val="0"/>
          <w:divBdr>
            <w:top w:val="none" w:sz="0" w:space="0" w:color="auto"/>
            <w:left w:val="none" w:sz="0" w:space="0" w:color="auto"/>
            <w:bottom w:val="none" w:sz="0" w:space="0" w:color="auto"/>
            <w:right w:val="none" w:sz="0" w:space="0" w:color="auto"/>
          </w:divBdr>
          <w:divsChild>
            <w:div w:id="182062063">
              <w:marLeft w:val="0"/>
              <w:marRight w:val="0"/>
              <w:marTop w:val="0"/>
              <w:marBottom w:val="0"/>
              <w:divBdr>
                <w:top w:val="none" w:sz="0" w:space="0" w:color="auto"/>
                <w:left w:val="none" w:sz="0" w:space="0" w:color="auto"/>
                <w:bottom w:val="none" w:sz="0" w:space="0" w:color="auto"/>
                <w:right w:val="none" w:sz="0" w:space="0" w:color="auto"/>
              </w:divBdr>
            </w:div>
          </w:divsChild>
        </w:div>
        <w:div w:id="2130119432">
          <w:marLeft w:val="0"/>
          <w:marRight w:val="0"/>
          <w:marTop w:val="0"/>
          <w:marBottom w:val="0"/>
          <w:divBdr>
            <w:top w:val="single" w:sz="24" w:space="0" w:color="F0F0F0"/>
            <w:left w:val="single" w:sz="24" w:space="0" w:color="F0F0F0"/>
            <w:bottom w:val="single" w:sz="24" w:space="0" w:color="F0F0F0"/>
            <w:right w:val="single" w:sz="24" w:space="0" w:color="F0F0F0"/>
          </w:divBdr>
        </w:div>
        <w:div w:id="1145320946">
          <w:marLeft w:val="0"/>
          <w:marRight w:val="0"/>
          <w:marTop w:val="0"/>
          <w:marBottom w:val="0"/>
          <w:divBdr>
            <w:top w:val="single" w:sz="24" w:space="0" w:color="F0F0F0"/>
            <w:left w:val="single" w:sz="24" w:space="0" w:color="F0F0F0"/>
            <w:bottom w:val="single" w:sz="24" w:space="0" w:color="F0F0F0"/>
            <w:right w:val="single" w:sz="24" w:space="0" w:color="F0F0F0"/>
          </w:divBdr>
          <w:divsChild>
            <w:div w:id="1754085205">
              <w:marLeft w:val="0"/>
              <w:marRight w:val="0"/>
              <w:marTop w:val="0"/>
              <w:marBottom w:val="0"/>
              <w:divBdr>
                <w:top w:val="none" w:sz="0" w:space="0" w:color="auto"/>
                <w:left w:val="none" w:sz="0" w:space="0" w:color="auto"/>
                <w:bottom w:val="none" w:sz="0" w:space="0" w:color="auto"/>
                <w:right w:val="none" w:sz="0" w:space="0" w:color="auto"/>
              </w:divBdr>
              <w:divsChild>
                <w:div w:id="1477380522">
                  <w:marLeft w:val="0"/>
                  <w:marRight w:val="0"/>
                  <w:marTop w:val="0"/>
                  <w:marBottom w:val="0"/>
                  <w:divBdr>
                    <w:top w:val="none" w:sz="0" w:space="0" w:color="auto"/>
                    <w:left w:val="none" w:sz="0" w:space="0" w:color="auto"/>
                    <w:bottom w:val="none" w:sz="0" w:space="0" w:color="auto"/>
                    <w:right w:val="none" w:sz="0" w:space="0" w:color="auto"/>
                  </w:divBdr>
                </w:div>
                <w:div w:id="786390520">
                  <w:marLeft w:val="0"/>
                  <w:marRight w:val="0"/>
                  <w:marTop w:val="0"/>
                  <w:marBottom w:val="0"/>
                  <w:divBdr>
                    <w:top w:val="none" w:sz="0" w:space="0" w:color="auto"/>
                    <w:left w:val="none" w:sz="0" w:space="0" w:color="auto"/>
                    <w:bottom w:val="none" w:sz="0" w:space="0" w:color="auto"/>
                    <w:right w:val="none" w:sz="0" w:space="0" w:color="auto"/>
                  </w:divBdr>
                </w:div>
                <w:div w:id="2102987487">
                  <w:marLeft w:val="0"/>
                  <w:marRight w:val="0"/>
                  <w:marTop w:val="0"/>
                  <w:marBottom w:val="0"/>
                  <w:divBdr>
                    <w:top w:val="none" w:sz="0" w:space="0" w:color="auto"/>
                    <w:left w:val="none" w:sz="0" w:space="0" w:color="auto"/>
                    <w:bottom w:val="none" w:sz="0" w:space="0" w:color="auto"/>
                    <w:right w:val="none" w:sz="0" w:space="0" w:color="auto"/>
                  </w:divBdr>
                </w:div>
                <w:div w:id="84050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18498">
      <w:bodyDiv w:val="1"/>
      <w:marLeft w:val="0"/>
      <w:marRight w:val="0"/>
      <w:marTop w:val="0"/>
      <w:marBottom w:val="0"/>
      <w:divBdr>
        <w:top w:val="none" w:sz="0" w:space="0" w:color="auto"/>
        <w:left w:val="none" w:sz="0" w:space="0" w:color="auto"/>
        <w:bottom w:val="none" w:sz="0" w:space="0" w:color="auto"/>
        <w:right w:val="none" w:sz="0" w:space="0" w:color="auto"/>
      </w:divBdr>
    </w:div>
    <w:div w:id="748231965">
      <w:bodyDiv w:val="1"/>
      <w:marLeft w:val="0"/>
      <w:marRight w:val="0"/>
      <w:marTop w:val="0"/>
      <w:marBottom w:val="0"/>
      <w:divBdr>
        <w:top w:val="none" w:sz="0" w:space="0" w:color="auto"/>
        <w:left w:val="none" w:sz="0" w:space="0" w:color="auto"/>
        <w:bottom w:val="none" w:sz="0" w:space="0" w:color="auto"/>
        <w:right w:val="none" w:sz="0" w:space="0" w:color="auto"/>
      </w:divBdr>
    </w:div>
    <w:div w:id="796214928">
      <w:bodyDiv w:val="1"/>
      <w:marLeft w:val="0"/>
      <w:marRight w:val="0"/>
      <w:marTop w:val="0"/>
      <w:marBottom w:val="0"/>
      <w:divBdr>
        <w:top w:val="none" w:sz="0" w:space="0" w:color="auto"/>
        <w:left w:val="none" w:sz="0" w:space="0" w:color="auto"/>
        <w:bottom w:val="none" w:sz="0" w:space="0" w:color="auto"/>
        <w:right w:val="none" w:sz="0" w:space="0" w:color="auto"/>
      </w:divBdr>
    </w:div>
    <w:div w:id="813329350">
      <w:bodyDiv w:val="1"/>
      <w:marLeft w:val="0"/>
      <w:marRight w:val="0"/>
      <w:marTop w:val="0"/>
      <w:marBottom w:val="0"/>
      <w:divBdr>
        <w:top w:val="none" w:sz="0" w:space="0" w:color="auto"/>
        <w:left w:val="none" w:sz="0" w:space="0" w:color="auto"/>
        <w:bottom w:val="none" w:sz="0" w:space="0" w:color="auto"/>
        <w:right w:val="none" w:sz="0" w:space="0" w:color="auto"/>
      </w:divBdr>
    </w:div>
    <w:div w:id="840655917">
      <w:bodyDiv w:val="1"/>
      <w:marLeft w:val="0"/>
      <w:marRight w:val="0"/>
      <w:marTop w:val="0"/>
      <w:marBottom w:val="0"/>
      <w:divBdr>
        <w:top w:val="none" w:sz="0" w:space="0" w:color="auto"/>
        <w:left w:val="none" w:sz="0" w:space="0" w:color="auto"/>
        <w:bottom w:val="none" w:sz="0" w:space="0" w:color="auto"/>
        <w:right w:val="none" w:sz="0" w:space="0" w:color="auto"/>
      </w:divBdr>
    </w:div>
    <w:div w:id="869028198">
      <w:bodyDiv w:val="1"/>
      <w:marLeft w:val="0"/>
      <w:marRight w:val="0"/>
      <w:marTop w:val="0"/>
      <w:marBottom w:val="0"/>
      <w:divBdr>
        <w:top w:val="none" w:sz="0" w:space="0" w:color="auto"/>
        <w:left w:val="none" w:sz="0" w:space="0" w:color="auto"/>
        <w:bottom w:val="none" w:sz="0" w:space="0" w:color="auto"/>
        <w:right w:val="none" w:sz="0" w:space="0" w:color="auto"/>
      </w:divBdr>
    </w:div>
    <w:div w:id="903565809">
      <w:bodyDiv w:val="1"/>
      <w:marLeft w:val="0"/>
      <w:marRight w:val="0"/>
      <w:marTop w:val="0"/>
      <w:marBottom w:val="0"/>
      <w:divBdr>
        <w:top w:val="none" w:sz="0" w:space="0" w:color="auto"/>
        <w:left w:val="none" w:sz="0" w:space="0" w:color="auto"/>
        <w:bottom w:val="none" w:sz="0" w:space="0" w:color="auto"/>
        <w:right w:val="none" w:sz="0" w:space="0" w:color="auto"/>
      </w:divBdr>
    </w:div>
    <w:div w:id="912158460">
      <w:bodyDiv w:val="1"/>
      <w:marLeft w:val="0"/>
      <w:marRight w:val="0"/>
      <w:marTop w:val="0"/>
      <w:marBottom w:val="0"/>
      <w:divBdr>
        <w:top w:val="none" w:sz="0" w:space="0" w:color="auto"/>
        <w:left w:val="none" w:sz="0" w:space="0" w:color="auto"/>
        <w:bottom w:val="none" w:sz="0" w:space="0" w:color="auto"/>
        <w:right w:val="none" w:sz="0" w:space="0" w:color="auto"/>
      </w:divBdr>
    </w:div>
    <w:div w:id="922376937">
      <w:bodyDiv w:val="1"/>
      <w:marLeft w:val="0"/>
      <w:marRight w:val="0"/>
      <w:marTop w:val="0"/>
      <w:marBottom w:val="0"/>
      <w:divBdr>
        <w:top w:val="none" w:sz="0" w:space="0" w:color="auto"/>
        <w:left w:val="none" w:sz="0" w:space="0" w:color="auto"/>
        <w:bottom w:val="none" w:sz="0" w:space="0" w:color="auto"/>
        <w:right w:val="none" w:sz="0" w:space="0" w:color="auto"/>
      </w:divBdr>
    </w:div>
    <w:div w:id="960266139">
      <w:bodyDiv w:val="1"/>
      <w:marLeft w:val="0"/>
      <w:marRight w:val="0"/>
      <w:marTop w:val="0"/>
      <w:marBottom w:val="0"/>
      <w:divBdr>
        <w:top w:val="none" w:sz="0" w:space="0" w:color="auto"/>
        <w:left w:val="none" w:sz="0" w:space="0" w:color="auto"/>
        <w:bottom w:val="none" w:sz="0" w:space="0" w:color="auto"/>
        <w:right w:val="none" w:sz="0" w:space="0" w:color="auto"/>
      </w:divBdr>
    </w:div>
    <w:div w:id="1028488522">
      <w:bodyDiv w:val="1"/>
      <w:marLeft w:val="0"/>
      <w:marRight w:val="0"/>
      <w:marTop w:val="0"/>
      <w:marBottom w:val="0"/>
      <w:divBdr>
        <w:top w:val="none" w:sz="0" w:space="0" w:color="auto"/>
        <w:left w:val="none" w:sz="0" w:space="0" w:color="auto"/>
        <w:bottom w:val="none" w:sz="0" w:space="0" w:color="auto"/>
        <w:right w:val="none" w:sz="0" w:space="0" w:color="auto"/>
      </w:divBdr>
    </w:div>
    <w:div w:id="1058013189">
      <w:bodyDiv w:val="1"/>
      <w:marLeft w:val="0"/>
      <w:marRight w:val="0"/>
      <w:marTop w:val="0"/>
      <w:marBottom w:val="0"/>
      <w:divBdr>
        <w:top w:val="none" w:sz="0" w:space="0" w:color="auto"/>
        <w:left w:val="none" w:sz="0" w:space="0" w:color="auto"/>
        <w:bottom w:val="none" w:sz="0" w:space="0" w:color="auto"/>
        <w:right w:val="none" w:sz="0" w:space="0" w:color="auto"/>
      </w:divBdr>
    </w:div>
    <w:div w:id="1103918981">
      <w:bodyDiv w:val="1"/>
      <w:marLeft w:val="0"/>
      <w:marRight w:val="0"/>
      <w:marTop w:val="0"/>
      <w:marBottom w:val="0"/>
      <w:divBdr>
        <w:top w:val="none" w:sz="0" w:space="0" w:color="auto"/>
        <w:left w:val="none" w:sz="0" w:space="0" w:color="auto"/>
        <w:bottom w:val="none" w:sz="0" w:space="0" w:color="auto"/>
        <w:right w:val="none" w:sz="0" w:space="0" w:color="auto"/>
      </w:divBdr>
    </w:div>
    <w:div w:id="1136722648">
      <w:bodyDiv w:val="1"/>
      <w:marLeft w:val="0"/>
      <w:marRight w:val="0"/>
      <w:marTop w:val="0"/>
      <w:marBottom w:val="0"/>
      <w:divBdr>
        <w:top w:val="none" w:sz="0" w:space="0" w:color="auto"/>
        <w:left w:val="none" w:sz="0" w:space="0" w:color="auto"/>
        <w:bottom w:val="none" w:sz="0" w:space="0" w:color="auto"/>
        <w:right w:val="none" w:sz="0" w:space="0" w:color="auto"/>
      </w:divBdr>
    </w:div>
    <w:div w:id="1136877118">
      <w:bodyDiv w:val="1"/>
      <w:marLeft w:val="0"/>
      <w:marRight w:val="0"/>
      <w:marTop w:val="0"/>
      <w:marBottom w:val="0"/>
      <w:divBdr>
        <w:top w:val="none" w:sz="0" w:space="0" w:color="auto"/>
        <w:left w:val="none" w:sz="0" w:space="0" w:color="auto"/>
        <w:bottom w:val="none" w:sz="0" w:space="0" w:color="auto"/>
        <w:right w:val="none" w:sz="0" w:space="0" w:color="auto"/>
      </w:divBdr>
      <w:divsChild>
        <w:div w:id="2037459948">
          <w:marLeft w:val="0"/>
          <w:marRight w:val="0"/>
          <w:marTop w:val="0"/>
          <w:marBottom w:val="0"/>
          <w:divBdr>
            <w:top w:val="none" w:sz="0" w:space="0" w:color="auto"/>
            <w:left w:val="none" w:sz="0" w:space="0" w:color="auto"/>
            <w:bottom w:val="none" w:sz="0" w:space="0" w:color="auto"/>
            <w:right w:val="none" w:sz="0" w:space="0" w:color="auto"/>
          </w:divBdr>
          <w:divsChild>
            <w:div w:id="1022365590">
              <w:marLeft w:val="0"/>
              <w:marRight w:val="0"/>
              <w:marTop w:val="0"/>
              <w:marBottom w:val="0"/>
              <w:divBdr>
                <w:top w:val="none" w:sz="0" w:space="0" w:color="auto"/>
                <w:left w:val="none" w:sz="0" w:space="0" w:color="auto"/>
                <w:bottom w:val="none" w:sz="0" w:space="0" w:color="auto"/>
                <w:right w:val="none" w:sz="0" w:space="0" w:color="auto"/>
              </w:divBdr>
            </w:div>
          </w:divsChild>
        </w:div>
        <w:div w:id="266625058">
          <w:marLeft w:val="0"/>
          <w:marRight w:val="0"/>
          <w:marTop w:val="0"/>
          <w:marBottom w:val="0"/>
          <w:divBdr>
            <w:top w:val="single" w:sz="24" w:space="0" w:color="F0F0F0"/>
            <w:left w:val="single" w:sz="24" w:space="0" w:color="F0F0F0"/>
            <w:bottom w:val="single" w:sz="24" w:space="0" w:color="F0F0F0"/>
            <w:right w:val="single" w:sz="24" w:space="0" w:color="F0F0F0"/>
          </w:divBdr>
        </w:div>
        <w:div w:id="237794007">
          <w:marLeft w:val="0"/>
          <w:marRight w:val="0"/>
          <w:marTop w:val="0"/>
          <w:marBottom w:val="0"/>
          <w:divBdr>
            <w:top w:val="single" w:sz="24" w:space="0" w:color="F0F0F0"/>
            <w:left w:val="single" w:sz="24" w:space="0" w:color="F0F0F0"/>
            <w:bottom w:val="single" w:sz="24" w:space="0" w:color="F0F0F0"/>
            <w:right w:val="single" w:sz="24" w:space="0" w:color="F0F0F0"/>
          </w:divBdr>
          <w:divsChild>
            <w:div w:id="474600">
              <w:marLeft w:val="0"/>
              <w:marRight w:val="0"/>
              <w:marTop w:val="0"/>
              <w:marBottom w:val="0"/>
              <w:divBdr>
                <w:top w:val="none" w:sz="0" w:space="0" w:color="auto"/>
                <w:left w:val="none" w:sz="0" w:space="0" w:color="auto"/>
                <w:bottom w:val="none" w:sz="0" w:space="0" w:color="auto"/>
                <w:right w:val="none" w:sz="0" w:space="0" w:color="auto"/>
              </w:divBdr>
              <w:divsChild>
                <w:div w:id="2137941968">
                  <w:marLeft w:val="0"/>
                  <w:marRight w:val="0"/>
                  <w:marTop w:val="0"/>
                  <w:marBottom w:val="0"/>
                  <w:divBdr>
                    <w:top w:val="none" w:sz="0" w:space="0" w:color="auto"/>
                    <w:left w:val="none" w:sz="0" w:space="0" w:color="auto"/>
                    <w:bottom w:val="none" w:sz="0" w:space="0" w:color="auto"/>
                    <w:right w:val="none" w:sz="0" w:space="0" w:color="auto"/>
                  </w:divBdr>
                </w:div>
                <w:div w:id="1621640503">
                  <w:marLeft w:val="0"/>
                  <w:marRight w:val="0"/>
                  <w:marTop w:val="0"/>
                  <w:marBottom w:val="0"/>
                  <w:divBdr>
                    <w:top w:val="none" w:sz="0" w:space="0" w:color="auto"/>
                    <w:left w:val="none" w:sz="0" w:space="0" w:color="auto"/>
                    <w:bottom w:val="none" w:sz="0" w:space="0" w:color="auto"/>
                    <w:right w:val="none" w:sz="0" w:space="0" w:color="auto"/>
                  </w:divBdr>
                </w:div>
                <w:div w:id="1663464190">
                  <w:marLeft w:val="0"/>
                  <w:marRight w:val="0"/>
                  <w:marTop w:val="0"/>
                  <w:marBottom w:val="0"/>
                  <w:divBdr>
                    <w:top w:val="none" w:sz="0" w:space="0" w:color="auto"/>
                    <w:left w:val="none" w:sz="0" w:space="0" w:color="auto"/>
                    <w:bottom w:val="none" w:sz="0" w:space="0" w:color="auto"/>
                    <w:right w:val="none" w:sz="0" w:space="0" w:color="auto"/>
                  </w:divBdr>
                </w:div>
                <w:div w:id="209073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723373">
      <w:bodyDiv w:val="1"/>
      <w:marLeft w:val="0"/>
      <w:marRight w:val="0"/>
      <w:marTop w:val="0"/>
      <w:marBottom w:val="0"/>
      <w:divBdr>
        <w:top w:val="none" w:sz="0" w:space="0" w:color="auto"/>
        <w:left w:val="none" w:sz="0" w:space="0" w:color="auto"/>
        <w:bottom w:val="none" w:sz="0" w:space="0" w:color="auto"/>
        <w:right w:val="none" w:sz="0" w:space="0" w:color="auto"/>
      </w:divBdr>
    </w:div>
    <w:div w:id="1189370597">
      <w:bodyDiv w:val="1"/>
      <w:marLeft w:val="0"/>
      <w:marRight w:val="0"/>
      <w:marTop w:val="0"/>
      <w:marBottom w:val="0"/>
      <w:divBdr>
        <w:top w:val="none" w:sz="0" w:space="0" w:color="auto"/>
        <w:left w:val="none" w:sz="0" w:space="0" w:color="auto"/>
        <w:bottom w:val="none" w:sz="0" w:space="0" w:color="auto"/>
        <w:right w:val="none" w:sz="0" w:space="0" w:color="auto"/>
      </w:divBdr>
    </w:div>
    <w:div w:id="1245381323">
      <w:bodyDiv w:val="1"/>
      <w:marLeft w:val="0"/>
      <w:marRight w:val="0"/>
      <w:marTop w:val="0"/>
      <w:marBottom w:val="0"/>
      <w:divBdr>
        <w:top w:val="none" w:sz="0" w:space="0" w:color="auto"/>
        <w:left w:val="none" w:sz="0" w:space="0" w:color="auto"/>
        <w:bottom w:val="none" w:sz="0" w:space="0" w:color="auto"/>
        <w:right w:val="none" w:sz="0" w:space="0" w:color="auto"/>
      </w:divBdr>
    </w:div>
    <w:div w:id="1295140021">
      <w:bodyDiv w:val="1"/>
      <w:marLeft w:val="0"/>
      <w:marRight w:val="0"/>
      <w:marTop w:val="0"/>
      <w:marBottom w:val="0"/>
      <w:divBdr>
        <w:top w:val="none" w:sz="0" w:space="0" w:color="auto"/>
        <w:left w:val="none" w:sz="0" w:space="0" w:color="auto"/>
        <w:bottom w:val="none" w:sz="0" w:space="0" w:color="auto"/>
        <w:right w:val="none" w:sz="0" w:space="0" w:color="auto"/>
      </w:divBdr>
    </w:div>
    <w:div w:id="1300266955">
      <w:bodyDiv w:val="1"/>
      <w:marLeft w:val="0"/>
      <w:marRight w:val="0"/>
      <w:marTop w:val="0"/>
      <w:marBottom w:val="0"/>
      <w:divBdr>
        <w:top w:val="none" w:sz="0" w:space="0" w:color="auto"/>
        <w:left w:val="none" w:sz="0" w:space="0" w:color="auto"/>
        <w:bottom w:val="none" w:sz="0" w:space="0" w:color="auto"/>
        <w:right w:val="none" w:sz="0" w:space="0" w:color="auto"/>
      </w:divBdr>
    </w:div>
    <w:div w:id="1300769140">
      <w:bodyDiv w:val="1"/>
      <w:marLeft w:val="0"/>
      <w:marRight w:val="0"/>
      <w:marTop w:val="0"/>
      <w:marBottom w:val="0"/>
      <w:divBdr>
        <w:top w:val="none" w:sz="0" w:space="0" w:color="auto"/>
        <w:left w:val="none" w:sz="0" w:space="0" w:color="auto"/>
        <w:bottom w:val="none" w:sz="0" w:space="0" w:color="auto"/>
        <w:right w:val="none" w:sz="0" w:space="0" w:color="auto"/>
      </w:divBdr>
    </w:div>
    <w:div w:id="1301837069">
      <w:bodyDiv w:val="1"/>
      <w:marLeft w:val="0"/>
      <w:marRight w:val="0"/>
      <w:marTop w:val="0"/>
      <w:marBottom w:val="0"/>
      <w:divBdr>
        <w:top w:val="none" w:sz="0" w:space="0" w:color="auto"/>
        <w:left w:val="none" w:sz="0" w:space="0" w:color="auto"/>
        <w:bottom w:val="none" w:sz="0" w:space="0" w:color="auto"/>
        <w:right w:val="none" w:sz="0" w:space="0" w:color="auto"/>
      </w:divBdr>
    </w:div>
    <w:div w:id="1336766281">
      <w:bodyDiv w:val="1"/>
      <w:marLeft w:val="0"/>
      <w:marRight w:val="0"/>
      <w:marTop w:val="0"/>
      <w:marBottom w:val="0"/>
      <w:divBdr>
        <w:top w:val="none" w:sz="0" w:space="0" w:color="auto"/>
        <w:left w:val="none" w:sz="0" w:space="0" w:color="auto"/>
        <w:bottom w:val="none" w:sz="0" w:space="0" w:color="auto"/>
        <w:right w:val="none" w:sz="0" w:space="0" w:color="auto"/>
      </w:divBdr>
      <w:divsChild>
        <w:div w:id="48962314">
          <w:marLeft w:val="0"/>
          <w:marRight w:val="0"/>
          <w:marTop w:val="0"/>
          <w:marBottom w:val="0"/>
          <w:divBdr>
            <w:top w:val="none" w:sz="0" w:space="0" w:color="auto"/>
            <w:left w:val="none" w:sz="0" w:space="0" w:color="auto"/>
            <w:bottom w:val="none" w:sz="0" w:space="0" w:color="auto"/>
            <w:right w:val="none" w:sz="0" w:space="0" w:color="auto"/>
          </w:divBdr>
          <w:divsChild>
            <w:div w:id="2106149263">
              <w:marLeft w:val="0"/>
              <w:marRight w:val="0"/>
              <w:marTop w:val="0"/>
              <w:marBottom w:val="0"/>
              <w:divBdr>
                <w:top w:val="none" w:sz="0" w:space="0" w:color="auto"/>
                <w:left w:val="none" w:sz="0" w:space="0" w:color="auto"/>
                <w:bottom w:val="none" w:sz="0" w:space="0" w:color="auto"/>
                <w:right w:val="none" w:sz="0" w:space="0" w:color="auto"/>
              </w:divBdr>
            </w:div>
          </w:divsChild>
        </w:div>
        <w:div w:id="1101491139">
          <w:marLeft w:val="0"/>
          <w:marRight w:val="0"/>
          <w:marTop w:val="0"/>
          <w:marBottom w:val="0"/>
          <w:divBdr>
            <w:top w:val="none" w:sz="0" w:space="0" w:color="auto"/>
            <w:left w:val="none" w:sz="0" w:space="0" w:color="auto"/>
            <w:bottom w:val="none" w:sz="0" w:space="0" w:color="auto"/>
            <w:right w:val="none" w:sz="0" w:space="0" w:color="auto"/>
          </w:divBdr>
          <w:divsChild>
            <w:div w:id="183995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7166">
      <w:bodyDiv w:val="1"/>
      <w:marLeft w:val="0"/>
      <w:marRight w:val="0"/>
      <w:marTop w:val="0"/>
      <w:marBottom w:val="0"/>
      <w:divBdr>
        <w:top w:val="none" w:sz="0" w:space="0" w:color="auto"/>
        <w:left w:val="none" w:sz="0" w:space="0" w:color="auto"/>
        <w:bottom w:val="none" w:sz="0" w:space="0" w:color="auto"/>
        <w:right w:val="none" w:sz="0" w:space="0" w:color="auto"/>
      </w:divBdr>
    </w:div>
    <w:div w:id="1362970844">
      <w:bodyDiv w:val="1"/>
      <w:marLeft w:val="0"/>
      <w:marRight w:val="0"/>
      <w:marTop w:val="0"/>
      <w:marBottom w:val="0"/>
      <w:divBdr>
        <w:top w:val="none" w:sz="0" w:space="0" w:color="auto"/>
        <w:left w:val="none" w:sz="0" w:space="0" w:color="auto"/>
        <w:bottom w:val="none" w:sz="0" w:space="0" w:color="auto"/>
        <w:right w:val="none" w:sz="0" w:space="0" w:color="auto"/>
      </w:divBdr>
    </w:div>
    <w:div w:id="1366563916">
      <w:bodyDiv w:val="1"/>
      <w:marLeft w:val="0"/>
      <w:marRight w:val="0"/>
      <w:marTop w:val="0"/>
      <w:marBottom w:val="0"/>
      <w:divBdr>
        <w:top w:val="none" w:sz="0" w:space="0" w:color="auto"/>
        <w:left w:val="none" w:sz="0" w:space="0" w:color="auto"/>
        <w:bottom w:val="none" w:sz="0" w:space="0" w:color="auto"/>
        <w:right w:val="none" w:sz="0" w:space="0" w:color="auto"/>
      </w:divBdr>
    </w:div>
    <w:div w:id="1371761299">
      <w:bodyDiv w:val="1"/>
      <w:marLeft w:val="0"/>
      <w:marRight w:val="0"/>
      <w:marTop w:val="0"/>
      <w:marBottom w:val="0"/>
      <w:divBdr>
        <w:top w:val="none" w:sz="0" w:space="0" w:color="auto"/>
        <w:left w:val="none" w:sz="0" w:space="0" w:color="auto"/>
        <w:bottom w:val="none" w:sz="0" w:space="0" w:color="auto"/>
        <w:right w:val="none" w:sz="0" w:space="0" w:color="auto"/>
      </w:divBdr>
    </w:div>
    <w:div w:id="1392999640">
      <w:bodyDiv w:val="1"/>
      <w:marLeft w:val="0"/>
      <w:marRight w:val="0"/>
      <w:marTop w:val="0"/>
      <w:marBottom w:val="0"/>
      <w:divBdr>
        <w:top w:val="none" w:sz="0" w:space="0" w:color="auto"/>
        <w:left w:val="none" w:sz="0" w:space="0" w:color="auto"/>
        <w:bottom w:val="none" w:sz="0" w:space="0" w:color="auto"/>
        <w:right w:val="none" w:sz="0" w:space="0" w:color="auto"/>
      </w:divBdr>
    </w:div>
    <w:div w:id="1430931141">
      <w:bodyDiv w:val="1"/>
      <w:marLeft w:val="0"/>
      <w:marRight w:val="0"/>
      <w:marTop w:val="0"/>
      <w:marBottom w:val="0"/>
      <w:divBdr>
        <w:top w:val="none" w:sz="0" w:space="0" w:color="auto"/>
        <w:left w:val="none" w:sz="0" w:space="0" w:color="auto"/>
        <w:bottom w:val="none" w:sz="0" w:space="0" w:color="auto"/>
        <w:right w:val="none" w:sz="0" w:space="0" w:color="auto"/>
      </w:divBdr>
    </w:div>
    <w:div w:id="1437670610">
      <w:bodyDiv w:val="1"/>
      <w:marLeft w:val="0"/>
      <w:marRight w:val="0"/>
      <w:marTop w:val="0"/>
      <w:marBottom w:val="0"/>
      <w:divBdr>
        <w:top w:val="none" w:sz="0" w:space="0" w:color="auto"/>
        <w:left w:val="none" w:sz="0" w:space="0" w:color="auto"/>
        <w:bottom w:val="none" w:sz="0" w:space="0" w:color="auto"/>
        <w:right w:val="none" w:sz="0" w:space="0" w:color="auto"/>
      </w:divBdr>
    </w:div>
    <w:div w:id="1480342759">
      <w:bodyDiv w:val="1"/>
      <w:marLeft w:val="0"/>
      <w:marRight w:val="0"/>
      <w:marTop w:val="0"/>
      <w:marBottom w:val="0"/>
      <w:divBdr>
        <w:top w:val="none" w:sz="0" w:space="0" w:color="auto"/>
        <w:left w:val="none" w:sz="0" w:space="0" w:color="auto"/>
        <w:bottom w:val="none" w:sz="0" w:space="0" w:color="auto"/>
        <w:right w:val="none" w:sz="0" w:space="0" w:color="auto"/>
      </w:divBdr>
    </w:div>
    <w:div w:id="1494101095">
      <w:bodyDiv w:val="1"/>
      <w:marLeft w:val="0"/>
      <w:marRight w:val="0"/>
      <w:marTop w:val="0"/>
      <w:marBottom w:val="0"/>
      <w:divBdr>
        <w:top w:val="none" w:sz="0" w:space="0" w:color="auto"/>
        <w:left w:val="none" w:sz="0" w:space="0" w:color="auto"/>
        <w:bottom w:val="none" w:sz="0" w:space="0" w:color="auto"/>
        <w:right w:val="none" w:sz="0" w:space="0" w:color="auto"/>
      </w:divBdr>
    </w:div>
    <w:div w:id="1506941904">
      <w:bodyDiv w:val="1"/>
      <w:marLeft w:val="0"/>
      <w:marRight w:val="0"/>
      <w:marTop w:val="0"/>
      <w:marBottom w:val="0"/>
      <w:divBdr>
        <w:top w:val="none" w:sz="0" w:space="0" w:color="auto"/>
        <w:left w:val="none" w:sz="0" w:space="0" w:color="auto"/>
        <w:bottom w:val="none" w:sz="0" w:space="0" w:color="auto"/>
        <w:right w:val="none" w:sz="0" w:space="0" w:color="auto"/>
      </w:divBdr>
    </w:div>
    <w:div w:id="1529024041">
      <w:bodyDiv w:val="1"/>
      <w:marLeft w:val="0"/>
      <w:marRight w:val="0"/>
      <w:marTop w:val="0"/>
      <w:marBottom w:val="0"/>
      <w:divBdr>
        <w:top w:val="none" w:sz="0" w:space="0" w:color="auto"/>
        <w:left w:val="none" w:sz="0" w:space="0" w:color="auto"/>
        <w:bottom w:val="none" w:sz="0" w:space="0" w:color="auto"/>
        <w:right w:val="none" w:sz="0" w:space="0" w:color="auto"/>
      </w:divBdr>
    </w:div>
    <w:div w:id="1558972175">
      <w:bodyDiv w:val="1"/>
      <w:marLeft w:val="0"/>
      <w:marRight w:val="0"/>
      <w:marTop w:val="0"/>
      <w:marBottom w:val="0"/>
      <w:divBdr>
        <w:top w:val="none" w:sz="0" w:space="0" w:color="auto"/>
        <w:left w:val="none" w:sz="0" w:space="0" w:color="auto"/>
        <w:bottom w:val="none" w:sz="0" w:space="0" w:color="auto"/>
        <w:right w:val="none" w:sz="0" w:space="0" w:color="auto"/>
      </w:divBdr>
    </w:div>
    <w:div w:id="1576892219">
      <w:bodyDiv w:val="1"/>
      <w:marLeft w:val="0"/>
      <w:marRight w:val="0"/>
      <w:marTop w:val="0"/>
      <w:marBottom w:val="0"/>
      <w:divBdr>
        <w:top w:val="none" w:sz="0" w:space="0" w:color="auto"/>
        <w:left w:val="none" w:sz="0" w:space="0" w:color="auto"/>
        <w:bottom w:val="none" w:sz="0" w:space="0" w:color="auto"/>
        <w:right w:val="none" w:sz="0" w:space="0" w:color="auto"/>
      </w:divBdr>
    </w:div>
    <w:div w:id="1591352030">
      <w:bodyDiv w:val="1"/>
      <w:marLeft w:val="0"/>
      <w:marRight w:val="0"/>
      <w:marTop w:val="0"/>
      <w:marBottom w:val="0"/>
      <w:divBdr>
        <w:top w:val="none" w:sz="0" w:space="0" w:color="auto"/>
        <w:left w:val="none" w:sz="0" w:space="0" w:color="auto"/>
        <w:bottom w:val="none" w:sz="0" w:space="0" w:color="auto"/>
        <w:right w:val="none" w:sz="0" w:space="0" w:color="auto"/>
      </w:divBdr>
    </w:div>
    <w:div w:id="1616909127">
      <w:bodyDiv w:val="1"/>
      <w:marLeft w:val="0"/>
      <w:marRight w:val="0"/>
      <w:marTop w:val="0"/>
      <w:marBottom w:val="0"/>
      <w:divBdr>
        <w:top w:val="none" w:sz="0" w:space="0" w:color="auto"/>
        <w:left w:val="none" w:sz="0" w:space="0" w:color="auto"/>
        <w:bottom w:val="none" w:sz="0" w:space="0" w:color="auto"/>
        <w:right w:val="none" w:sz="0" w:space="0" w:color="auto"/>
      </w:divBdr>
    </w:div>
    <w:div w:id="1624069325">
      <w:bodyDiv w:val="1"/>
      <w:marLeft w:val="0"/>
      <w:marRight w:val="0"/>
      <w:marTop w:val="0"/>
      <w:marBottom w:val="0"/>
      <w:divBdr>
        <w:top w:val="none" w:sz="0" w:space="0" w:color="auto"/>
        <w:left w:val="none" w:sz="0" w:space="0" w:color="auto"/>
        <w:bottom w:val="none" w:sz="0" w:space="0" w:color="auto"/>
        <w:right w:val="none" w:sz="0" w:space="0" w:color="auto"/>
      </w:divBdr>
    </w:div>
    <w:div w:id="1649938523">
      <w:bodyDiv w:val="1"/>
      <w:marLeft w:val="0"/>
      <w:marRight w:val="0"/>
      <w:marTop w:val="0"/>
      <w:marBottom w:val="0"/>
      <w:divBdr>
        <w:top w:val="none" w:sz="0" w:space="0" w:color="auto"/>
        <w:left w:val="none" w:sz="0" w:space="0" w:color="auto"/>
        <w:bottom w:val="none" w:sz="0" w:space="0" w:color="auto"/>
        <w:right w:val="none" w:sz="0" w:space="0" w:color="auto"/>
      </w:divBdr>
    </w:div>
    <w:div w:id="1663388566">
      <w:bodyDiv w:val="1"/>
      <w:marLeft w:val="0"/>
      <w:marRight w:val="0"/>
      <w:marTop w:val="0"/>
      <w:marBottom w:val="0"/>
      <w:divBdr>
        <w:top w:val="none" w:sz="0" w:space="0" w:color="auto"/>
        <w:left w:val="none" w:sz="0" w:space="0" w:color="auto"/>
        <w:bottom w:val="none" w:sz="0" w:space="0" w:color="auto"/>
        <w:right w:val="none" w:sz="0" w:space="0" w:color="auto"/>
      </w:divBdr>
    </w:div>
    <w:div w:id="1681812662">
      <w:bodyDiv w:val="1"/>
      <w:marLeft w:val="0"/>
      <w:marRight w:val="0"/>
      <w:marTop w:val="0"/>
      <w:marBottom w:val="0"/>
      <w:divBdr>
        <w:top w:val="none" w:sz="0" w:space="0" w:color="auto"/>
        <w:left w:val="none" w:sz="0" w:space="0" w:color="auto"/>
        <w:bottom w:val="none" w:sz="0" w:space="0" w:color="auto"/>
        <w:right w:val="none" w:sz="0" w:space="0" w:color="auto"/>
      </w:divBdr>
    </w:div>
    <w:div w:id="1716932197">
      <w:bodyDiv w:val="1"/>
      <w:marLeft w:val="0"/>
      <w:marRight w:val="0"/>
      <w:marTop w:val="0"/>
      <w:marBottom w:val="0"/>
      <w:divBdr>
        <w:top w:val="none" w:sz="0" w:space="0" w:color="auto"/>
        <w:left w:val="none" w:sz="0" w:space="0" w:color="auto"/>
        <w:bottom w:val="none" w:sz="0" w:space="0" w:color="auto"/>
        <w:right w:val="none" w:sz="0" w:space="0" w:color="auto"/>
      </w:divBdr>
    </w:div>
    <w:div w:id="1744790081">
      <w:bodyDiv w:val="1"/>
      <w:marLeft w:val="0"/>
      <w:marRight w:val="0"/>
      <w:marTop w:val="0"/>
      <w:marBottom w:val="0"/>
      <w:divBdr>
        <w:top w:val="none" w:sz="0" w:space="0" w:color="auto"/>
        <w:left w:val="none" w:sz="0" w:space="0" w:color="auto"/>
        <w:bottom w:val="none" w:sz="0" w:space="0" w:color="auto"/>
        <w:right w:val="none" w:sz="0" w:space="0" w:color="auto"/>
      </w:divBdr>
    </w:div>
    <w:div w:id="1780683476">
      <w:bodyDiv w:val="1"/>
      <w:marLeft w:val="0"/>
      <w:marRight w:val="0"/>
      <w:marTop w:val="0"/>
      <w:marBottom w:val="0"/>
      <w:divBdr>
        <w:top w:val="none" w:sz="0" w:space="0" w:color="auto"/>
        <w:left w:val="none" w:sz="0" w:space="0" w:color="auto"/>
        <w:bottom w:val="none" w:sz="0" w:space="0" w:color="auto"/>
        <w:right w:val="none" w:sz="0" w:space="0" w:color="auto"/>
      </w:divBdr>
    </w:div>
    <w:div w:id="1790195618">
      <w:bodyDiv w:val="1"/>
      <w:marLeft w:val="0"/>
      <w:marRight w:val="0"/>
      <w:marTop w:val="0"/>
      <w:marBottom w:val="0"/>
      <w:divBdr>
        <w:top w:val="none" w:sz="0" w:space="0" w:color="auto"/>
        <w:left w:val="none" w:sz="0" w:space="0" w:color="auto"/>
        <w:bottom w:val="none" w:sz="0" w:space="0" w:color="auto"/>
        <w:right w:val="none" w:sz="0" w:space="0" w:color="auto"/>
      </w:divBdr>
    </w:div>
    <w:div w:id="1804275418">
      <w:bodyDiv w:val="1"/>
      <w:marLeft w:val="0"/>
      <w:marRight w:val="0"/>
      <w:marTop w:val="0"/>
      <w:marBottom w:val="0"/>
      <w:divBdr>
        <w:top w:val="none" w:sz="0" w:space="0" w:color="auto"/>
        <w:left w:val="none" w:sz="0" w:space="0" w:color="auto"/>
        <w:bottom w:val="none" w:sz="0" w:space="0" w:color="auto"/>
        <w:right w:val="none" w:sz="0" w:space="0" w:color="auto"/>
      </w:divBdr>
    </w:div>
    <w:div w:id="1877086129">
      <w:bodyDiv w:val="1"/>
      <w:marLeft w:val="0"/>
      <w:marRight w:val="0"/>
      <w:marTop w:val="0"/>
      <w:marBottom w:val="0"/>
      <w:divBdr>
        <w:top w:val="none" w:sz="0" w:space="0" w:color="auto"/>
        <w:left w:val="none" w:sz="0" w:space="0" w:color="auto"/>
        <w:bottom w:val="none" w:sz="0" w:space="0" w:color="auto"/>
        <w:right w:val="none" w:sz="0" w:space="0" w:color="auto"/>
      </w:divBdr>
    </w:div>
    <w:div w:id="1890416131">
      <w:bodyDiv w:val="1"/>
      <w:marLeft w:val="0"/>
      <w:marRight w:val="0"/>
      <w:marTop w:val="0"/>
      <w:marBottom w:val="0"/>
      <w:divBdr>
        <w:top w:val="none" w:sz="0" w:space="0" w:color="auto"/>
        <w:left w:val="none" w:sz="0" w:space="0" w:color="auto"/>
        <w:bottom w:val="none" w:sz="0" w:space="0" w:color="auto"/>
        <w:right w:val="none" w:sz="0" w:space="0" w:color="auto"/>
      </w:divBdr>
    </w:div>
    <w:div w:id="1899587712">
      <w:bodyDiv w:val="1"/>
      <w:marLeft w:val="0"/>
      <w:marRight w:val="0"/>
      <w:marTop w:val="0"/>
      <w:marBottom w:val="0"/>
      <w:divBdr>
        <w:top w:val="none" w:sz="0" w:space="0" w:color="auto"/>
        <w:left w:val="none" w:sz="0" w:space="0" w:color="auto"/>
        <w:bottom w:val="none" w:sz="0" w:space="0" w:color="auto"/>
        <w:right w:val="none" w:sz="0" w:space="0" w:color="auto"/>
      </w:divBdr>
    </w:div>
    <w:div w:id="1904246284">
      <w:bodyDiv w:val="1"/>
      <w:marLeft w:val="0"/>
      <w:marRight w:val="0"/>
      <w:marTop w:val="0"/>
      <w:marBottom w:val="0"/>
      <w:divBdr>
        <w:top w:val="none" w:sz="0" w:space="0" w:color="auto"/>
        <w:left w:val="none" w:sz="0" w:space="0" w:color="auto"/>
        <w:bottom w:val="none" w:sz="0" w:space="0" w:color="auto"/>
        <w:right w:val="none" w:sz="0" w:space="0" w:color="auto"/>
      </w:divBdr>
    </w:div>
    <w:div w:id="1985573662">
      <w:bodyDiv w:val="1"/>
      <w:marLeft w:val="0"/>
      <w:marRight w:val="0"/>
      <w:marTop w:val="0"/>
      <w:marBottom w:val="0"/>
      <w:divBdr>
        <w:top w:val="none" w:sz="0" w:space="0" w:color="auto"/>
        <w:left w:val="none" w:sz="0" w:space="0" w:color="auto"/>
        <w:bottom w:val="none" w:sz="0" w:space="0" w:color="auto"/>
        <w:right w:val="none" w:sz="0" w:space="0" w:color="auto"/>
      </w:divBdr>
    </w:div>
    <w:div w:id="2012444122">
      <w:bodyDiv w:val="1"/>
      <w:marLeft w:val="0"/>
      <w:marRight w:val="0"/>
      <w:marTop w:val="0"/>
      <w:marBottom w:val="0"/>
      <w:divBdr>
        <w:top w:val="none" w:sz="0" w:space="0" w:color="auto"/>
        <w:left w:val="none" w:sz="0" w:space="0" w:color="auto"/>
        <w:bottom w:val="none" w:sz="0" w:space="0" w:color="auto"/>
        <w:right w:val="none" w:sz="0" w:space="0" w:color="auto"/>
      </w:divBdr>
    </w:div>
    <w:div w:id="2012484497">
      <w:bodyDiv w:val="1"/>
      <w:marLeft w:val="0"/>
      <w:marRight w:val="0"/>
      <w:marTop w:val="0"/>
      <w:marBottom w:val="0"/>
      <w:divBdr>
        <w:top w:val="none" w:sz="0" w:space="0" w:color="auto"/>
        <w:left w:val="none" w:sz="0" w:space="0" w:color="auto"/>
        <w:bottom w:val="none" w:sz="0" w:space="0" w:color="auto"/>
        <w:right w:val="none" w:sz="0" w:space="0" w:color="auto"/>
      </w:divBdr>
    </w:div>
    <w:div w:id="2014994726">
      <w:bodyDiv w:val="1"/>
      <w:marLeft w:val="0"/>
      <w:marRight w:val="0"/>
      <w:marTop w:val="0"/>
      <w:marBottom w:val="0"/>
      <w:divBdr>
        <w:top w:val="none" w:sz="0" w:space="0" w:color="auto"/>
        <w:left w:val="none" w:sz="0" w:space="0" w:color="auto"/>
        <w:bottom w:val="none" w:sz="0" w:space="0" w:color="auto"/>
        <w:right w:val="none" w:sz="0" w:space="0" w:color="auto"/>
      </w:divBdr>
    </w:div>
    <w:div w:id="2019185882">
      <w:bodyDiv w:val="1"/>
      <w:marLeft w:val="0"/>
      <w:marRight w:val="0"/>
      <w:marTop w:val="0"/>
      <w:marBottom w:val="0"/>
      <w:divBdr>
        <w:top w:val="none" w:sz="0" w:space="0" w:color="auto"/>
        <w:left w:val="none" w:sz="0" w:space="0" w:color="auto"/>
        <w:bottom w:val="none" w:sz="0" w:space="0" w:color="auto"/>
        <w:right w:val="none" w:sz="0" w:space="0" w:color="auto"/>
      </w:divBdr>
    </w:div>
    <w:div w:id="2031297207">
      <w:bodyDiv w:val="1"/>
      <w:marLeft w:val="0"/>
      <w:marRight w:val="0"/>
      <w:marTop w:val="0"/>
      <w:marBottom w:val="0"/>
      <w:divBdr>
        <w:top w:val="none" w:sz="0" w:space="0" w:color="auto"/>
        <w:left w:val="none" w:sz="0" w:space="0" w:color="auto"/>
        <w:bottom w:val="none" w:sz="0" w:space="0" w:color="auto"/>
        <w:right w:val="none" w:sz="0" w:space="0" w:color="auto"/>
      </w:divBdr>
    </w:div>
    <w:div w:id="2045858784">
      <w:bodyDiv w:val="1"/>
      <w:marLeft w:val="0"/>
      <w:marRight w:val="0"/>
      <w:marTop w:val="0"/>
      <w:marBottom w:val="0"/>
      <w:divBdr>
        <w:top w:val="none" w:sz="0" w:space="0" w:color="auto"/>
        <w:left w:val="none" w:sz="0" w:space="0" w:color="auto"/>
        <w:bottom w:val="none" w:sz="0" w:space="0" w:color="auto"/>
        <w:right w:val="none" w:sz="0" w:space="0" w:color="auto"/>
      </w:divBdr>
    </w:div>
    <w:div w:id="2047095138">
      <w:bodyDiv w:val="1"/>
      <w:marLeft w:val="0"/>
      <w:marRight w:val="0"/>
      <w:marTop w:val="0"/>
      <w:marBottom w:val="0"/>
      <w:divBdr>
        <w:top w:val="none" w:sz="0" w:space="0" w:color="auto"/>
        <w:left w:val="none" w:sz="0" w:space="0" w:color="auto"/>
        <w:bottom w:val="none" w:sz="0" w:space="0" w:color="auto"/>
        <w:right w:val="none" w:sz="0" w:space="0" w:color="auto"/>
      </w:divBdr>
    </w:div>
    <w:div w:id="2079352615">
      <w:bodyDiv w:val="1"/>
      <w:marLeft w:val="0"/>
      <w:marRight w:val="0"/>
      <w:marTop w:val="0"/>
      <w:marBottom w:val="0"/>
      <w:divBdr>
        <w:top w:val="none" w:sz="0" w:space="0" w:color="auto"/>
        <w:left w:val="none" w:sz="0" w:space="0" w:color="auto"/>
        <w:bottom w:val="none" w:sz="0" w:space="0" w:color="auto"/>
        <w:right w:val="none" w:sz="0" w:space="0" w:color="auto"/>
      </w:divBdr>
    </w:div>
    <w:div w:id="2139644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ustomXml" Target="ink/ink2.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07:07:24.838"/>
    </inkml:context>
    <inkml:brush xml:id="br0">
      <inkml:brushProperty name="width" value="0.05" units="cm"/>
      <inkml:brushProperty name="height" value="0.05" units="cm"/>
    </inkml:brush>
  </inkml:definitions>
  <inkml:trace contextRef="#ctx0" brushRef="#br0">1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5T07:09:30.964"/>
    </inkml:context>
    <inkml:brush xml:id="br0">
      <inkml:brushProperty name="width" value="0.08571" units="cm"/>
      <inkml:brushProperty name="height" value="0.08571" units="cm"/>
    </inkml:brush>
  </inkml:definitions>
  <inkml:trace contextRef="#ctx0" brushRef="#br0">390 766 8027,'-4'-13'0,"-1"1"0,-1-7 0,6 8 0,4 1 0,2 1 0,1-2 0,2-1 0,2 1 0,1-1 0,1 2 0,1-1 0,2 2 0,-1 1 0,2 2 0,-1 2 0,0 2 0,0 1 0,-1 0 0,0 2 0,-1 2 0,0 3 0,-1 4 0,-1 1 0,-1 3 0,-1 1 0,-2 1 0,-3 2 0,-1 0 0,-3 0 0,-1 0 0,-1 0 0,-3-1 0,-3 1 0,-2-3 0,-4 2 0,-2 0 0,0-4 0,-1 1 0,-1-3 0,-1-1 0,1-2 0,0-2 0,0-2 0,1-1 0,1-2 0,0-2 0,2-4 0,0-2 0,3-5 0,1-2 0,1-5 0,2-3 0,3-1 0,2 11 0,1 0 0,0-1 0,0 1 0,2-2 0,0 0 0,0-1 0,2 0 0,0-1 0,1 0 0,2-2 0,0 0 0,-1 2 0,0 1-110,2-2 0,-1-1 0,1-1 0,1 0 110,1-1 0,0-1 0,-1 2 0,0 1 0,0 1 0,0 1 0,0-1 0,0 0 0,0-2 0,1 0 0,0 0 0,0 0 0,0-2 0,0 0 0,-1 4 0,-1 1 0,1-3 0,0 2 0,-2 1 0,1 2 0,0-1 0,-1 1 0,1 0 0,-1 2 0,4-7 0,0-1 0,-1 4 0,-1-1 0,-1 4 0,-3 3 0,0 3 0,-3 1 0,0 3 0,0 1 0,-3 1 220,0 0 0,-3 3-220,-1 3 0,-2 3 0,-2 5 0,-1 2 0,4-4 0,-1 2 0,-1 1 0,1 0 0,-2 3 0,0 1 0,1 0 0,-1 2 0,0 0 0,-1 1-123,3-6 1,0 0 0,0 0 0,0 1-1,0-1 1,-1 1 122,0-1 0,1 1 0,-1-1 0,-1 0 0,1 0 0,-1 0 0,0 0 0,0-1 0,0 0 0,-4 3 0,0 0-83,0-2 1,-1 0 0,0-3-1,0 0 83,-2 0 0,0-1 0,2-2 0,1-2 0,-1-1 0,1-1 0,0-2 0,0 0 0,-1-1 0,1 0 0,0 0 0,1-2 0,-11-2 0,3-4 0,2-4 0,4-3 0,2-1 354,3-1 1,3-2-355,2-1 0,3-3 177,4 4 1,4-5-178,5 4 0,1 1 0,3 2 0,-7 8 0,1 0 0,1 0 0,1 1 0,1 0 0,-1 1 0,1 1 0,0 1 0,1 1 0,1 0 0,1 1 0,2 1 0,-1-1 0,1 1-112,2 1 0,1 0 0,0 1 1,0 0 111,1 2 0,1 0 0,-8-1 0,1 1 0,-1-1 0,1 1 0,0 0 0,0 1 0,0-1 0,0 0 0,0 1 0,1-1 0,0 0 0,0 0 0,0 0 0,0 0 0,0 0 0,1 0 0,-1-1 0,1 0-121,0 0 1,0 0 0,0 0 0,0-1 0,0 0 0,0 0 120,0-1 0,0 0 0,1 0 0,-1 0 0,0-1 0,0 0 0,0 0 0,0-1 0,0 0 0,-1-1 0,1 0 0,-1-1 0,-1 0 0,0-1 0,0 0 0,7-3 0,-1 0-98,-3-1 1,0 0-1,1-1 1,0 0 97,-4-1 0,1 0 0,-1 0 0,0 0 0,-2 0 0,0-1 0,-2 1 0,0 0 0,5-6 0,-3 0 0,-3 2 198,-2-1 1,-4 5-199,-9 5 0,-5 3 240,-9 3 1,7 2-1,-2 2-240,-1 1 0,0 2 0,-2 1 0,0 1 0,0 2 0,0 0 0,-1 2 0,-1 0-72,6-3 1,0 0 0,0 0 0,-1 1 0,0 1 0,0-1 71,-1 2 0,0 1 0,0-1 0,2-1 0,1-1 0,-1 0 0,-1 2 0,0 0 0,0 0 0,-1 1 0,0 0 0,1 1 0,-2 0 0,0 1 0,0 0 0,-1 1 0,1-1 0,0 0 0,0 0 0,1-1 0,-1 1 0,1 0 0,-1 0 0,0 0 0,0 0 0,-1 0 0,1 1 0,0-1 0,-1 0 0,1 0 0,-1 1 0,0-1 0,0 0 0,0 0 0,0-1 0,0 0 0,1-1 0,1-2 0,0 1 0,-1-1 0,1 0 0,-1 1 0,-1 0 0,0-1 0,-1 2 0,3-4 0,0 0 0,1 0 0,-1 1 0,-4 2 0,-1 0 0,2 0 0,2-3 0,0 0 0,0 0 0,-1 0 0,0 0 0,0-1 0,1-1 0,0 0 0,1-1 0,-1-1 0,0 1 0,0-2-85,-6 2 0,0-1 0,-1 0 0,0-2 85,4-2 0,-1-1 0,0-1 0,1 0 0,0-2 0,1-2 0,2-2 0,1-1 0,2-4 0,1 0 0,1-2 0,2-1 0,2-1 0,1-1 0,1 0 0,1 0 0,2-1 0,0 0 0,2 0 0,1-1 0,3 0 0,1 0-74,3 0 0,1 1 1,3 0-1,0 2 74,3 2 0,0 1 0,2 1 0,2 0 0,1 1 0,0 1 0,-5 2 0,1 1 0,0 1-29,2-1 1,1 1 0,0 0-1,0 1 1,-1 0 0,2 0 28,1 0 0,2 0 0,-1 1 0,0 0 0,1 0 0,-1 0-146,-5 1 1,0 0 0,0 0-1,1 0 1,2-1 0,1 1-1,0-1 1,0 1 145,1 0 0,0-1 0,0 1 0,1 0 0,-5-1 0,0 1 0,1 0 0,-1 0 0,0 0 0,4-1 0,0 1 0,-1 0 0,0 0 0,-1 0 0,-1 0 0,0 0 0,-1 0 0,1 1 0,0-1 0,0 1 0,-1-1 0,1 1 0,0 0 0,0-1 0,0 1 0,-1 0 0,0 0 0,0-1 0,0 1-125,4 0 0,0 0 0,-1 0 0,2 0 1,-1 0-1,0 0 125,-3 0 0,-1 0 0,0 0 0,-1 0 0,-2 0 0,1 0 35,7 0 0,-1 0 1,-6 0-1,-1 0-35,0 1 0,-1-1 0,-1 0 0,-1 1 0,-1-1 0,0 1 0,1 1 0,-1 0 0,6 4 0,-1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99bN1o9pq2reihswVnPy8xJKwA==">AMUW2mWS739+f0NdG38DScoJ+51Ri4l8DELXxijmaRpvtBDxXXlwqIvZoW3WvuByP2N4j5jWSqmasTgSPBoh9sdpw7/fYeX6at/2FJgjcYpyJl+0bIBY5Nw=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14</Pages>
  <Words>2062</Words>
  <Characters>11758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Harshvardhan Singh Bisht</cp:lastModifiedBy>
  <cp:revision>23</cp:revision>
  <dcterms:created xsi:type="dcterms:W3CDTF">2022-09-19T06:18:00Z</dcterms:created>
  <dcterms:modified xsi:type="dcterms:W3CDTF">2024-07-20T13:26:00Z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